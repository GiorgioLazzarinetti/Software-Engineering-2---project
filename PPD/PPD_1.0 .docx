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EC0E66" w14:textId="77777777" w:rsidR="00B953D5" w:rsidRPr="002A5199" w:rsidRDefault="00B953D5" w:rsidP="00B953D5">
      <w:pPr>
        <w:tabs>
          <w:tab w:val="center" w:pos="5268"/>
        </w:tabs>
        <w:jc w:val="center"/>
        <w:rPr>
          <w:rFonts w:ascii="Times New Roman" w:hAnsi="Times New Roman" w:cs="Times New Roman"/>
          <w:b/>
          <w:i/>
          <w:color w:val="2E74B5"/>
          <w:sz w:val="28"/>
          <w:lang w:val="en-US"/>
        </w:rPr>
      </w:pPr>
      <w:r w:rsidRPr="002A5199">
        <w:rPr>
          <w:rFonts w:ascii="Times New Roman" w:eastAsia="Calibri" w:hAnsi="Times New Roman" w:cs="Times New Roman"/>
          <w:b/>
          <w:i/>
          <w:color w:val="44546A"/>
          <w:sz w:val="72"/>
          <w:lang w:val="en-US"/>
        </w:rPr>
        <w:t>PowerEnJoy</w:t>
      </w:r>
    </w:p>
    <w:p w14:paraId="1FF14077" w14:textId="77777777" w:rsidR="00B953D5" w:rsidRPr="002A5199" w:rsidRDefault="00B953D5" w:rsidP="00B953D5">
      <w:pPr>
        <w:rPr>
          <w:rFonts w:ascii="Times New Roman" w:hAnsi="Times New Roman" w:cs="Times New Roman"/>
          <w:lang w:val="en-US"/>
        </w:rPr>
      </w:pPr>
    </w:p>
    <w:p w14:paraId="0542CDCE" w14:textId="77777777" w:rsidR="00B953D5" w:rsidRPr="002A5199" w:rsidRDefault="00B953D5" w:rsidP="00B953D5">
      <w:pPr>
        <w:rPr>
          <w:rFonts w:ascii="Times New Roman" w:hAnsi="Times New Roman" w:cs="Times New Roman"/>
          <w:lang w:val="en-US"/>
        </w:rPr>
      </w:pPr>
      <w:r w:rsidRPr="00A67B48">
        <w:rPr>
          <w:noProof/>
        </w:rPr>
        <w:drawing>
          <wp:anchor distT="0" distB="0" distL="114300" distR="114300" simplePos="0" relativeHeight="251660288" behindDoc="1" locked="0" layoutInCell="1" allowOverlap="0" wp14:anchorId="1DAF6EBE" wp14:editId="6E383F0B">
            <wp:simplePos x="0" y="0"/>
            <wp:positionH relativeFrom="margin">
              <wp:align>center</wp:align>
            </wp:positionH>
            <wp:positionV relativeFrom="paragraph">
              <wp:posOffset>12496</wp:posOffset>
            </wp:positionV>
            <wp:extent cx="5029200" cy="4686300"/>
            <wp:effectExtent l="0" t="0" r="0" b="0"/>
            <wp:wrapNone/>
            <wp:docPr id="2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p>
    <w:p w14:paraId="6EDE10A1" w14:textId="77777777" w:rsidR="00B953D5" w:rsidRPr="002A5199" w:rsidRDefault="00B953D5" w:rsidP="00B953D5">
      <w:pPr>
        <w:rPr>
          <w:rFonts w:ascii="Times New Roman" w:hAnsi="Times New Roman" w:cs="Times New Roman"/>
          <w:lang w:val="en-US"/>
        </w:rPr>
      </w:pPr>
    </w:p>
    <w:p w14:paraId="5830E48D" w14:textId="77777777" w:rsidR="00B953D5" w:rsidRPr="002A5199" w:rsidRDefault="00B953D5" w:rsidP="00B953D5">
      <w:pPr>
        <w:rPr>
          <w:rFonts w:ascii="Times New Roman" w:hAnsi="Times New Roman" w:cs="Times New Roman"/>
          <w:lang w:val="en-US"/>
        </w:rPr>
      </w:pPr>
    </w:p>
    <w:p w14:paraId="66BCDCFF" w14:textId="77777777" w:rsidR="00B953D5" w:rsidRPr="002A5199" w:rsidRDefault="00B953D5" w:rsidP="00B953D5">
      <w:pPr>
        <w:rPr>
          <w:rFonts w:ascii="Times New Roman" w:hAnsi="Times New Roman" w:cs="Times New Roman"/>
          <w:lang w:val="en-US"/>
        </w:rPr>
      </w:pPr>
    </w:p>
    <w:p w14:paraId="7677126D" w14:textId="77777777" w:rsidR="00B953D5" w:rsidRPr="002A5199" w:rsidRDefault="00B953D5" w:rsidP="00B953D5">
      <w:pPr>
        <w:rPr>
          <w:rFonts w:ascii="Times New Roman" w:hAnsi="Times New Roman" w:cs="Times New Roman"/>
          <w:lang w:val="en-US"/>
        </w:rPr>
      </w:pPr>
    </w:p>
    <w:p w14:paraId="510AE019" w14:textId="77777777" w:rsidR="00B953D5" w:rsidRPr="002A5199" w:rsidRDefault="00B953D5" w:rsidP="00B953D5">
      <w:pPr>
        <w:rPr>
          <w:rFonts w:ascii="Times New Roman" w:hAnsi="Times New Roman" w:cs="Times New Roman"/>
          <w:lang w:val="en-US"/>
        </w:rPr>
      </w:pPr>
    </w:p>
    <w:p w14:paraId="29440CB4" w14:textId="77777777" w:rsidR="00B953D5" w:rsidRPr="002A5199" w:rsidRDefault="00B953D5" w:rsidP="00B953D5">
      <w:pPr>
        <w:tabs>
          <w:tab w:val="center" w:pos="5268"/>
        </w:tabs>
        <w:jc w:val="center"/>
        <w:rPr>
          <w:rFonts w:ascii="Times New Roman" w:eastAsia="Calibri" w:hAnsi="Times New Roman" w:cs="Times New Roman"/>
          <w:b/>
          <w:color w:val="44546A"/>
          <w:sz w:val="72"/>
          <w:lang w:val="en-US"/>
        </w:rPr>
      </w:pPr>
    </w:p>
    <w:p w14:paraId="32A82544" w14:textId="6360A88B" w:rsidR="00B953D5" w:rsidRPr="002A5199" w:rsidRDefault="00B478BA" w:rsidP="00B953D5">
      <w:pPr>
        <w:tabs>
          <w:tab w:val="center" w:pos="5268"/>
        </w:tabs>
        <w:jc w:val="center"/>
        <w:rPr>
          <w:rFonts w:ascii="Times New Roman" w:eastAsia="Calibri" w:hAnsi="Times New Roman" w:cs="Times New Roman"/>
          <w:b/>
          <w:color w:val="44546A"/>
          <w:sz w:val="72"/>
          <w:lang w:val="en-US"/>
        </w:rPr>
      </w:pPr>
      <w:r>
        <w:rPr>
          <w:rFonts w:ascii="Times New Roman" w:eastAsia="Calibri" w:hAnsi="Times New Roman" w:cs="Times New Roman"/>
          <w:b/>
          <w:color w:val="44546A"/>
          <w:sz w:val="72"/>
          <w:lang w:val="en-US"/>
        </w:rPr>
        <w:t>Project Plan Document</w:t>
      </w:r>
    </w:p>
    <w:p w14:paraId="77AA6D4D" w14:textId="77777777" w:rsidR="00B953D5" w:rsidRPr="002A5199" w:rsidRDefault="00B953D5" w:rsidP="00B953D5">
      <w:pPr>
        <w:tabs>
          <w:tab w:val="center" w:pos="5268"/>
        </w:tabs>
        <w:jc w:val="center"/>
        <w:rPr>
          <w:rFonts w:ascii="Times New Roman" w:eastAsia="Calibri" w:hAnsi="Times New Roman" w:cs="Times New Roman"/>
          <w:b/>
          <w:color w:val="44546A"/>
          <w:sz w:val="72"/>
          <w:lang w:val="en-US"/>
        </w:rPr>
      </w:pPr>
    </w:p>
    <w:p w14:paraId="60302DBD" w14:textId="77777777" w:rsidR="00B953D5" w:rsidRPr="002A5199" w:rsidRDefault="00B953D5" w:rsidP="00B953D5">
      <w:pPr>
        <w:rPr>
          <w:rFonts w:ascii="Times New Roman" w:hAnsi="Times New Roman" w:cs="Times New Roman"/>
          <w:lang w:val="en-US"/>
        </w:rPr>
      </w:pPr>
    </w:p>
    <w:p w14:paraId="335794C9" w14:textId="77777777" w:rsidR="00B953D5" w:rsidRPr="002A5199" w:rsidRDefault="00B953D5" w:rsidP="00B953D5">
      <w:pPr>
        <w:ind w:left="708"/>
        <w:rPr>
          <w:rFonts w:ascii="Times New Roman" w:hAnsi="Times New Roman" w:cs="Times New Roman"/>
          <w:lang w:val="en-US"/>
        </w:rPr>
      </w:pPr>
    </w:p>
    <w:p w14:paraId="41F3B6CA" w14:textId="77777777" w:rsidR="00B953D5" w:rsidRPr="002A5199" w:rsidRDefault="00B953D5" w:rsidP="00B953D5">
      <w:pPr>
        <w:rPr>
          <w:rFonts w:ascii="Times New Roman" w:hAnsi="Times New Roman" w:cs="Times New Roman"/>
          <w:lang w:val="en-US"/>
        </w:rPr>
      </w:pPr>
    </w:p>
    <w:p w14:paraId="3DB84012" w14:textId="77777777" w:rsidR="00B953D5" w:rsidRPr="002A5199" w:rsidRDefault="00B953D5" w:rsidP="00B953D5">
      <w:pPr>
        <w:rPr>
          <w:rFonts w:ascii="Times New Roman" w:hAnsi="Times New Roman" w:cs="Times New Roman"/>
          <w:lang w:val="en-US"/>
        </w:rPr>
      </w:pPr>
    </w:p>
    <w:p w14:paraId="607EC076" w14:textId="77777777" w:rsidR="00B953D5" w:rsidRPr="002A5199" w:rsidRDefault="00B953D5" w:rsidP="00B953D5">
      <w:pPr>
        <w:rPr>
          <w:rFonts w:ascii="Times New Roman" w:hAnsi="Times New Roman" w:cs="Times New Roman"/>
          <w:lang w:val="en-US"/>
        </w:rPr>
      </w:pPr>
    </w:p>
    <w:p w14:paraId="79AA6B78" w14:textId="77777777" w:rsidR="00B953D5" w:rsidRPr="002A5199" w:rsidRDefault="00B953D5" w:rsidP="00B953D5">
      <w:pPr>
        <w:rPr>
          <w:rFonts w:ascii="Times New Roman" w:hAnsi="Times New Roman" w:cs="Times New Roman"/>
          <w:lang w:val="en-US"/>
        </w:rPr>
      </w:pPr>
    </w:p>
    <w:p w14:paraId="19E9DD6C" w14:textId="77777777" w:rsidR="00B953D5" w:rsidRPr="002A5199" w:rsidRDefault="00B953D5" w:rsidP="00B953D5">
      <w:pPr>
        <w:rPr>
          <w:rFonts w:ascii="Times New Roman" w:hAnsi="Times New Roman" w:cs="Times New Roman"/>
          <w:lang w:val="en-US"/>
        </w:rPr>
      </w:pPr>
    </w:p>
    <w:p w14:paraId="3BE03168" w14:textId="77777777" w:rsidR="00B953D5" w:rsidRPr="002A5199" w:rsidRDefault="00B953D5" w:rsidP="00B953D5">
      <w:pPr>
        <w:rPr>
          <w:rFonts w:ascii="Times New Roman" w:hAnsi="Times New Roman" w:cs="Times New Roman"/>
          <w:lang w:val="en-US"/>
        </w:rPr>
      </w:pPr>
    </w:p>
    <w:p w14:paraId="24766792" w14:textId="1281B236" w:rsidR="00B953D5" w:rsidRPr="002A5199" w:rsidRDefault="00B953D5" w:rsidP="00B953D5">
      <w:pPr>
        <w:rPr>
          <w:rFonts w:ascii="Times New Roman" w:hAnsi="Times New Roman" w:cs="Times New Roman"/>
          <w:lang w:val="en-US"/>
        </w:rPr>
      </w:pPr>
    </w:p>
    <w:p w14:paraId="6D700CC6" w14:textId="77777777" w:rsidR="00B953D5" w:rsidRPr="002A5199" w:rsidRDefault="00B953D5" w:rsidP="00B953D5">
      <w:pPr>
        <w:rPr>
          <w:rFonts w:ascii="Times New Roman" w:hAnsi="Times New Roman" w:cs="Times New Roman"/>
          <w:lang w:val="en-US"/>
        </w:rPr>
      </w:pPr>
    </w:p>
    <w:p w14:paraId="7EA705BB" w14:textId="77777777" w:rsidR="00B953D5" w:rsidRPr="00AA4A2B" w:rsidRDefault="00B953D5" w:rsidP="00B953D5">
      <w:pPr>
        <w:rPr>
          <w:lang w:val="en-US"/>
        </w:rPr>
      </w:pPr>
      <w:r w:rsidRPr="00AA4A2B">
        <w:rPr>
          <w:lang w:val="en-US"/>
        </w:rPr>
        <w:t>Authors:</w:t>
      </w:r>
    </w:p>
    <w:p w14:paraId="6893D63C" w14:textId="77777777" w:rsidR="00B953D5" w:rsidRPr="00AA4A2B" w:rsidRDefault="00B953D5" w:rsidP="00B953D5">
      <w:pPr>
        <w:rPr>
          <w:lang w:val="en-US"/>
        </w:rPr>
      </w:pPr>
      <w:r w:rsidRPr="00AA4A2B">
        <w:rPr>
          <w:lang w:val="en-US"/>
        </w:rPr>
        <w:t xml:space="preserve">Emanuele </w:t>
      </w:r>
      <w:proofErr w:type="spellStart"/>
      <w:r w:rsidRPr="00AA4A2B">
        <w:rPr>
          <w:lang w:val="en-US"/>
        </w:rPr>
        <w:t>Chilà</w:t>
      </w:r>
      <w:proofErr w:type="spellEnd"/>
    </w:p>
    <w:p w14:paraId="0A8EAD04" w14:textId="77777777" w:rsidR="00B953D5" w:rsidRPr="00AA4A2B" w:rsidRDefault="00B953D5" w:rsidP="00B953D5">
      <w:pPr>
        <w:rPr>
          <w:lang w:val="en-US"/>
        </w:rPr>
      </w:pPr>
      <w:r w:rsidRPr="00AA4A2B">
        <w:rPr>
          <w:lang w:val="en-US"/>
        </w:rPr>
        <w:t xml:space="preserve">Giorgio </w:t>
      </w:r>
      <w:proofErr w:type="spellStart"/>
      <w:r w:rsidRPr="00AA4A2B">
        <w:rPr>
          <w:lang w:val="en-US"/>
        </w:rPr>
        <w:t>Lazzarinetti</w:t>
      </w:r>
      <w:proofErr w:type="spellEnd"/>
    </w:p>
    <w:p w14:paraId="1E90378A" w14:textId="1E1A27F2" w:rsidR="00B953D5" w:rsidRPr="00AA4A2B" w:rsidRDefault="00F91BF1" w:rsidP="00B953D5">
      <w:pPr>
        <w:jc w:val="center"/>
        <w:rPr>
          <w:lang w:val="en-US"/>
        </w:rPr>
      </w:pPr>
      <w:r>
        <w:rPr>
          <w:lang w:val="en-US"/>
        </w:rPr>
        <w:t>January 20</w:t>
      </w:r>
      <w:bookmarkStart w:id="0" w:name="_GoBack"/>
      <w:bookmarkEnd w:id="0"/>
      <w:r w:rsidR="00AA4A2B" w:rsidRPr="00AA4A2B">
        <w:rPr>
          <w:lang w:val="en-US"/>
        </w:rPr>
        <w:t>th 2017</w:t>
      </w:r>
    </w:p>
    <w:p w14:paraId="4B433246" w14:textId="77777777" w:rsidR="00A11396" w:rsidRPr="00A11396" w:rsidRDefault="00A11396" w:rsidP="00A11396">
      <w:pPr>
        <w:pBdr>
          <w:bottom w:val="single" w:sz="4" w:space="1" w:color="auto"/>
        </w:pBdr>
        <w:spacing w:after="100" w:line="240" w:lineRule="auto"/>
        <w:ind w:left="240"/>
        <w:jc w:val="center"/>
        <w:rPr>
          <w:sz w:val="44"/>
          <w:szCs w:val="44"/>
          <w:lang w:val="en-US"/>
        </w:rPr>
      </w:pPr>
      <w:r w:rsidRPr="00A11396">
        <w:rPr>
          <w:sz w:val="44"/>
          <w:szCs w:val="44"/>
          <w:lang w:val="en-US"/>
        </w:rPr>
        <w:lastRenderedPageBreak/>
        <w:t>SUMMARY</w:t>
      </w:r>
    </w:p>
    <w:p w14:paraId="2B936F06" w14:textId="1C0307C6" w:rsidR="00A11396" w:rsidRDefault="00A11396">
      <w:pPr>
        <w:pStyle w:val="Sommario2"/>
        <w:tabs>
          <w:tab w:val="left" w:pos="660"/>
          <w:tab w:val="right" w:leader="dot" w:pos="9962"/>
        </w:tabs>
        <w:rPr>
          <w:noProof/>
        </w:rPr>
      </w:pPr>
      <w:r>
        <w:rPr>
          <w:rFonts w:ascii="Times New Roman" w:hAnsi="Times New Roman" w:cs="Times New Roman"/>
          <w:b/>
          <w:color w:val="3366FF"/>
          <w:sz w:val="30"/>
          <w:szCs w:val="30"/>
          <w:lang w:val="en-US"/>
        </w:rPr>
        <w:fldChar w:fldCharType="begin"/>
      </w:r>
      <w:r>
        <w:rPr>
          <w:rFonts w:ascii="Times New Roman" w:hAnsi="Times New Roman" w:cs="Times New Roman"/>
          <w:b/>
          <w:color w:val="3366FF"/>
          <w:sz w:val="30"/>
          <w:szCs w:val="30"/>
          <w:lang w:val="en-US"/>
        </w:rPr>
        <w:instrText xml:space="preserve"> TOC \o \h \z \u </w:instrText>
      </w:r>
      <w:r>
        <w:rPr>
          <w:rFonts w:ascii="Times New Roman" w:hAnsi="Times New Roman" w:cs="Times New Roman"/>
          <w:b/>
          <w:color w:val="3366FF"/>
          <w:sz w:val="30"/>
          <w:szCs w:val="30"/>
          <w:lang w:val="en-US"/>
        </w:rPr>
        <w:fldChar w:fldCharType="separate"/>
      </w:r>
      <w:hyperlink w:anchor="_Toc472633659" w:history="1">
        <w:r w:rsidRPr="00285682">
          <w:rPr>
            <w:rStyle w:val="Collegamentoipertestuale"/>
            <w:rFonts w:ascii="Times New Roman" w:eastAsia="Cambria" w:hAnsi="Times New Roman" w:cs="Times New Roman"/>
            <w:noProof/>
            <w:lang w:val="en-US"/>
          </w:rPr>
          <w:t>1.</w:t>
        </w:r>
        <w:r>
          <w:rPr>
            <w:noProof/>
          </w:rPr>
          <w:tab/>
        </w:r>
        <w:r w:rsidRPr="00285682">
          <w:rPr>
            <w:rStyle w:val="Collegamentoipertestuale"/>
            <w:rFonts w:ascii="Times New Roman" w:eastAsia="Cambria" w:hAnsi="Times New Roman" w:cs="Times New Roman"/>
            <w:noProof/>
            <w:lang w:val="en-US"/>
          </w:rPr>
          <w:t>INTRODUCTION</w:t>
        </w:r>
        <w:r>
          <w:rPr>
            <w:noProof/>
            <w:webHidden/>
          </w:rPr>
          <w:tab/>
        </w:r>
        <w:r>
          <w:rPr>
            <w:noProof/>
            <w:webHidden/>
          </w:rPr>
          <w:fldChar w:fldCharType="begin"/>
        </w:r>
        <w:r>
          <w:rPr>
            <w:noProof/>
            <w:webHidden/>
          </w:rPr>
          <w:instrText xml:space="preserve"> PAGEREF _Toc472633659 \h </w:instrText>
        </w:r>
        <w:r>
          <w:rPr>
            <w:noProof/>
            <w:webHidden/>
          </w:rPr>
        </w:r>
        <w:r>
          <w:rPr>
            <w:noProof/>
            <w:webHidden/>
          </w:rPr>
          <w:fldChar w:fldCharType="separate"/>
        </w:r>
        <w:r>
          <w:rPr>
            <w:noProof/>
            <w:webHidden/>
          </w:rPr>
          <w:t>3</w:t>
        </w:r>
        <w:r>
          <w:rPr>
            <w:noProof/>
            <w:webHidden/>
          </w:rPr>
          <w:fldChar w:fldCharType="end"/>
        </w:r>
      </w:hyperlink>
    </w:p>
    <w:p w14:paraId="521711D2" w14:textId="0FBEC6EA" w:rsidR="00A11396" w:rsidRDefault="00A11396">
      <w:pPr>
        <w:pStyle w:val="Sommario3"/>
        <w:tabs>
          <w:tab w:val="left" w:pos="1100"/>
          <w:tab w:val="right" w:leader="dot" w:pos="9962"/>
        </w:tabs>
        <w:rPr>
          <w:noProof/>
        </w:rPr>
      </w:pPr>
      <w:hyperlink w:anchor="_Toc472633660" w:history="1">
        <w:r w:rsidRPr="00285682">
          <w:rPr>
            <w:rStyle w:val="Collegamentoipertestuale"/>
            <w:rFonts w:ascii="Times New Roman" w:eastAsia="Cambria" w:hAnsi="Times New Roman" w:cs="Times New Roman"/>
            <w:noProof/>
            <w:lang w:val="en-US"/>
          </w:rPr>
          <w:t>1.1.</w:t>
        </w:r>
        <w:r>
          <w:rPr>
            <w:noProof/>
          </w:rPr>
          <w:tab/>
        </w:r>
        <w:r w:rsidRPr="00285682">
          <w:rPr>
            <w:rStyle w:val="Collegamentoipertestuale"/>
            <w:rFonts w:ascii="Times New Roman" w:eastAsia="Cambria" w:hAnsi="Times New Roman" w:cs="Times New Roman"/>
            <w:noProof/>
            <w:lang w:val="en-US"/>
          </w:rPr>
          <w:t>PURPOSE AND SCOPE</w:t>
        </w:r>
        <w:r>
          <w:rPr>
            <w:noProof/>
            <w:webHidden/>
          </w:rPr>
          <w:tab/>
        </w:r>
        <w:r>
          <w:rPr>
            <w:noProof/>
            <w:webHidden/>
          </w:rPr>
          <w:fldChar w:fldCharType="begin"/>
        </w:r>
        <w:r>
          <w:rPr>
            <w:noProof/>
            <w:webHidden/>
          </w:rPr>
          <w:instrText xml:space="preserve"> PAGEREF _Toc472633660 \h </w:instrText>
        </w:r>
        <w:r>
          <w:rPr>
            <w:noProof/>
            <w:webHidden/>
          </w:rPr>
        </w:r>
        <w:r>
          <w:rPr>
            <w:noProof/>
            <w:webHidden/>
          </w:rPr>
          <w:fldChar w:fldCharType="separate"/>
        </w:r>
        <w:r>
          <w:rPr>
            <w:noProof/>
            <w:webHidden/>
          </w:rPr>
          <w:t>3</w:t>
        </w:r>
        <w:r>
          <w:rPr>
            <w:noProof/>
            <w:webHidden/>
          </w:rPr>
          <w:fldChar w:fldCharType="end"/>
        </w:r>
      </w:hyperlink>
    </w:p>
    <w:p w14:paraId="5A137A8E" w14:textId="4C58B01A" w:rsidR="00A11396" w:rsidRDefault="00A11396">
      <w:pPr>
        <w:pStyle w:val="Sommario3"/>
        <w:tabs>
          <w:tab w:val="left" w:pos="1100"/>
          <w:tab w:val="right" w:leader="dot" w:pos="9962"/>
        </w:tabs>
        <w:rPr>
          <w:noProof/>
        </w:rPr>
      </w:pPr>
      <w:hyperlink w:anchor="_Toc472633661" w:history="1">
        <w:r w:rsidRPr="00285682">
          <w:rPr>
            <w:rStyle w:val="Collegamentoipertestuale"/>
            <w:rFonts w:ascii="Times New Roman" w:eastAsia="Cambria" w:hAnsi="Times New Roman" w:cs="Times New Roman"/>
            <w:noProof/>
            <w:lang w:val="en-US"/>
          </w:rPr>
          <w:t>1.2.</w:t>
        </w:r>
        <w:r>
          <w:rPr>
            <w:noProof/>
          </w:rPr>
          <w:tab/>
        </w:r>
        <w:r w:rsidRPr="00285682">
          <w:rPr>
            <w:rStyle w:val="Collegamentoipertestuale"/>
            <w:rFonts w:ascii="Times New Roman" w:eastAsia="Cambria" w:hAnsi="Times New Roman" w:cs="Times New Roman"/>
            <w:noProof/>
            <w:lang w:val="en-US"/>
          </w:rPr>
          <w:t>LIST OF DEFINITION AND ABBREVIATIONS</w:t>
        </w:r>
        <w:r>
          <w:rPr>
            <w:noProof/>
            <w:webHidden/>
          </w:rPr>
          <w:tab/>
        </w:r>
        <w:r>
          <w:rPr>
            <w:noProof/>
            <w:webHidden/>
          </w:rPr>
          <w:fldChar w:fldCharType="begin"/>
        </w:r>
        <w:r>
          <w:rPr>
            <w:noProof/>
            <w:webHidden/>
          </w:rPr>
          <w:instrText xml:space="preserve"> PAGEREF _Toc472633661 \h </w:instrText>
        </w:r>
        <w:r>
          <w:rPr>
            <w:noProof/>
            <w:webHidden/>
          </w:rPr>
        </w:r>
        <w:r>
          <w:rPr>
            <w:noProof/>
            <w:webHidden/>
          </w:rPr>
          <w:fldChar w:fldCharType="separate"/>
        </w:r>
        <w:r>
          <w:rPr>
            <w:noProof/>
            <w:webHidden/>
          </w:rPr>
          <w:t>3</w:t>
        </w:r>
        <w:r>
          <w:rPr>
            <w:noProof/>
            <w:webHidden/>
          </w:rPr>
          <w:fldChar w:fldCharType="end"/>
        </w:r>
      </w:hyperlink>
    </w:p>
    <w:p w14:paraId="38518E8D" w14:textId="693E6605" w:rsidR="00A11396" w:rsidRDefault="00A11396">
      <w:pPr>
        <w:pStyle w:val="Sommario3"/>
        <w:tabs>
          <w:tab w:val="left" w:pos="1100"/>
          <w:tab w:val="right" w:leader="dot" w:pos="9962"/>
        </w:tabs>
        <w:rPr>
          <w:noProof/>
        </w:rPr>
      </w:pPr>
      <w:hyperlink w:anchor="_Toc472633662" w:history="1">
        <w:r w:rsidRPr="00285682">
          <w:rPr>
            <w:rStyle w:val="Collegamentoipertestuale"/>
            <w:rFonts w:ascii="Times New Roman" w:eastAsia="Cambria" w:hAnsi="Times New Roman" w:cs="Times New Roman"/>
            <w:noProof/>
            <w:lang w:val="en-US"/>
          </w:rPr>
          <w:t>1.3.</w:t>
        </w:r>
        <w:r>
          <w:rPr>
            <w:noProof/>
          </w:rPr>
          <w:tab/>
        </w:r>
        <w:r w:rsidRPr="00285682">
          <w:rPr>
            <w:rStyle w:val="Collegamentoipertestuale"/>
            <w:rFonts w:ascii="Times New Roman" w:eastAsia="Cambria" w:hAnsi="Times New Roman" w:cs="Times New Roman"/>
            <w:noProof/>
            <w:lang w:val="en-US"/>
          </w:rPr>
          <w:t>LIST OF REFERENCE DOCUMENT</w:t>
        </w:r>
        <w:r>
          <w:rPr>
            <w:noProof/>
            <w:webHidden/>
          </w:rPr>
          <w:tab/>
        </w:r>
        <w:r>
          <w:rPr>
            <w:noProof/>
            <w:webHidden/>
          </w:rPr>
          <w:fldChar w:fldCharType="begin"/>
        </w:r>
        <w:r>
          <w:rPr>
            <w:noProof/>
            <w:webHidden/>
          </w:rPr>
          <w:instrText xml:space="preserve"> PAGEREF _Toc472633662 \h </w:instrText>
        </w:r>
        <w:r>
          <w:rPr>
            <w:noProof/>
            <w:webHidden/>
          </w:rPr>
        </w:r>
        <w:r>
          <w:rPr>
            <w:noProof/>
            <w:webHidden/>
          </w:rPr>
          <w:fldChar w:fldCharType="separate"/>
        </w:r>
        <w:r>
          <w:rPr>
            <w:noProof/>
            <w:webHidden/>
          </w:rPr>
          <w:t>4</w:t>
        </w:r>
        <w:r>
          <w:rPr>
            <w:noProof/>
            <w:webHidden/>
          </w:rPr>
          <w:fldChar w:fldCharType="end"/>
        </w:r>
      </w:hyperlink>
    </w:p>
    <w:p w14:paraId="2BD67F75" w14:textId="65DBE455" w:rsidR="00A11396" w:rsidRDefault="00A11396">
      <w:pPr>
        <w:pStyle w:val="Sommario2"/>
        <w:tabs>
          <w:tab w:val="left" w:pos="660"/>
          <w:tab w:val="right" w:leader="dot" w:pos="9962"/>
        </w:tabs>
        <w:rPr>
          <w:noProof/>
        </w:rPr>
      </w:pPr>
      <w:hyperlink w:anchor="_Toc472633663" w:history="1">
        <w:r w:rsidRPr="00285682">
          <w:rPr>
            <w:rStyle w:val="Collegamentoipertestuale"/>
            <w:rFonts w:ascii="Times New Roman" w:eastAsia="Cambria" w:hAnsi="Times New Roman" w:cs="Times New Roman"/>
            <w:noProof/>
            <w:lang w:val="en-US"/>
          </w:rPr>
          <w:t>2.</w:t>
        </w:r>
        <w:r>
          <w:rPr>
            <w:noProof/>
          </w:rPr>
          <w:tab/>
        </w:r>
        <w:r w:rsidRPr="00285682">
          <w:rPr>
            <w:rStyle w:val="Collegamentoipertestuale"/>
            <w:rFonts w:ascii="Times New Roman" w:eastAsia="Cambria" w:hAnsi="Times New Roman" w:cs="Times New Roman"/>
            <w:noProof/>
            <w:lang w:val="en-US"/>
          </w:rPr>
          <w:t>PROJECT SIZE, COST AND EFFORT ESTIMATION</w:t>
        </w:r>
        <w:r>
          <w:rPr>
            <w:noProof/>
            <w:webHidden/>
          </w:rPr>
          <w:tab/>
        </w:r>
        <w:r>
          <w:rPr>
            <w:noProof/>
            <w:webHidden/>
          </w:rPr>
          <w:fldChar w:fldCharType="begin"/>
        </w:r>
        <w:r>
          <w:rPr>
            <w:noProof/>
            <w:webHidden/>
          </w:rPr>
          <w:instrText xml:space="preserve"> PAGEREF _Toc472633663 \h </w:instrText>
        </w:r>
        <w:r>
          <w:rPr>
            <w:noProof/>
            <w:webHidden/>
          </w:rPr>
        </w:r>
        <w:r>
          <w:rPr>
            <w:noProof/>
            <w:webHidden/>
          </w:rPr>
          <w:fldChar w:fldCharType="separate"/>
        </w:r>
        <w:r>
          <w:rPr>
            <w:noProof/>
            <w:webHidden/>
          </w:rPr>
          <w:t>5</w:t>
        </w:r>
        <w:r>
          <w:rPr>
            <w:noProof/>
            <w:webHidden/>
          </w:rPr>
          <w:fldChar w:fldCharType="end"/>
        </w:r>
      </w:hyperlink>
    </w:p>
    <w:p w14:paraId="5EE462E0" w14:textId="4D01BC75" w:rsidR="00A11396" w:rsidRDefault="00A11396">
      <w:pPr>
        <w:pStyle w:val="Sommario3"/>
        <w:tabs>
          <w:tab w:val="left" w:pos="1100"/>
          <w:tab w:val="right" w:leader="dot" w:pos="9962"/>
        </w:tabs>
        <w:rPr>
          <w:noProof/>
        </w:rPr>
      </w:pPr>
      <w:hyperlink w:anchor="_Toc472633664" w:history="1">
        <w:r w:rsidRPr="00285682">
          <w:rPr>
            <w:rStyle w:val="Collegamentoipertestuale"/>
            <w:rFonts w:ascii="Times New Roman" w:eastAsia="Cambria" w:hAnsi="Times New Roman" w:cs="Times New Roman"/>
            <w:noProof/>
            <w:lang w:val="en-US"/>
          </w:rPr>
          <w:t>2.1.</w:t>
        </w:r>
        <w:r>
          <w:rPr>
            <w:noProof/>
          </w:rPr>
          <w:tab/>
        </w:r>
        <w:r w:rsidRPr="00285682">
          <w:rPr>
            <w:rStyle w:val="Collegamentoipertestuale"/>
            <w:rFonts w:ascii="Times New Roman" w:eastAsia="Cambria" w:hAnsi="Times New Roman" w:cs="Times New Roman"/>
            <w:noProof/>
            <w:lang w:val="en-US"/>
          </w:rPr>
          <w:t>SIZE ESTIMATION: FUNCTION POINTS</w:t>
        </w:r>
        <w:r>
          <w:rPr>
            <w:noProof/>
            <w:webHidden/>
          </w:rPr>
          <w:tab/>
        </w:r>
        <w:r>
          <w:rPr>
            <w:noProof/>
            <w:webHidden/>
          </w:rPr>
          <w:fldChar w:fldCharType="begin"/>
        </w:r>
        <w:r>
          <w:rPr>
            <w:noProof/>
            <w:webHidden/>
          </w:rPr>
          <w:instrText xml:space="preserve"> PAGEREF _Toc472633664 \h </w:instrText>
        </w:r>
        <w:r>
          <w:rPr>
            <w:noProof/>
            <w:webHidden/>
          </w:rPr>
        </w:r>
        <w:r>
          <w:rPr>
            <w:noProof/>
            <w:webHidden/>
          </w:rPr>
          <w:fldChar w:fldCharType="separate"/>
        </w:r>
        <w:r>
          <w:rPr>
            <w:noProof/>
            <w:webHidden/>
          </w:rPr>
          <w:t>5</w:t>
        </w:r>
        <w:r>
          <w:rPr>
            <w:noProof/>
            <w:webHidden/>
          </w:rPr>
          <w:fldChar w:fldCharType="end"/>
        </w:r>
      </w:hyperlink>
    </w:p>
    <w:p w14:paraId="7AB20E21" w14:textId="7EF4B05B" w:rsidR="00A11396" w:rsidRDefault="00A11396">
      <w:pPr>
        <w:pStyle w:val="Sommario3"/>
        <w:tabs>
          <w:tab w:val="left" w:pos="1320"/>
          <w:tab w:val="right" w:leader="dot" w:pos="9962"/>
        </w:tabs>
        <w:rPr>
          <w:noProof/>
        </w:rPr>
      </w:pPr>
      <w:hyperlink w:anchor="_Toc472633665" w:history="1">
        <w:r w:rsidRPr="00285682">
          <w:rPr>
            <w:rStyle w:val="Collegamentoipertestuale"/>
            <w:rFonts w:ascii="Times New Roman" w:eastAsia="Cambria" w:hAnsi="Times New Roman" w:cs="Times New Roman"/>
            <w:noProof/>
            <w:lang w:val="en-US"/>
          </w:rPr>
          <w:t>2.1.1.</w:t>
        </w:r>
        <w:r>
          <w:rPr>
            <w:noProof/>
          </w:rPr>
          <w:tab/>
        </w:r>
        <w:r w:rsidRPr="00285682">
          <w:rPr>
            <w:rStyle w:val="Collegamentoipertestuale"/>
            <w:rFonts w:ascii="Times New Roman" w:eastAsia="Cambria" w:hAnsi="Times New Roman" w:cs="Times New Roman"/>
            <w:noProof/>
            <w:lang w:val="en-US"/>
          </w:rPr>
          <w:t>INTERNAL LOGIC FILES (ILFs)</w:t>
        </w:r>
        <w:r>
          <w:rPr>
            <w:noProof/>
            <w:webHidden/>
          </w:rPr>
          <w:tab/>
        </w:r>
        <w:r>
          <w:rPr>
            <w:noProof/>
            <w:webHidden/>
          </w:rPr>
          <w:fldChar w:fldCharType="begin"/>
        </w:r>
        <w:r>
          <w:rPr>
            <w:noProof/>
            <w:webHidden/>
          </w:rPr>
          <w:instrText xml:space="preserve"> PAGEREF _Toc472633665 \h </w:instrText>
        </w:r>
        <w:r>
          <w:rPr>
            <w:noProof/>
            <w:webHidden/>
          </w:rPr>
        </w:r>
        <w:r>
          <w:rPr>
            <w:noProof/>
            <w:webHidden/>
          </w:rPr>
          <w:fldChar w:fldCharType="separate"/>
        </w:r>
        <w:r>
          <w:rPr>
            <w:noProof/>
            <w:webHidden/>
          </w:rPr>
          <w:t>6</w:t>
        </w:r>
        <w:r>
          <w:rPr>
            <w:noProof/>
            <w:webHidden/>
          </w:rPr>
          <w:fldChar w:fldCharType="end"/>
        </w:r>
      </w:hyperlink>
    </w:p>
    <w:p w14:paraId="1BD4F144" w14:textId="7FF1C162" w:rsidR="00A11396" w:rsidRDefault="00A11396">
      <w:pPr>
        <w:pStyle w:val="Sommario3"/>
        <w:tabs>
          <w:tab w:val="left" w:pos="1320"/>
          <w:tab w:val="right" w:leader="dot" w:pos="9962"/>
        </w:tabs>
        <w:rPr>
          <w:noProof/>
        </w:rPr>
      </w:pPr>
      <w:hyperlink w:anchor="_Toc472633666" w:history="1">
        <w:r w:rsidRPr="00285682">
          <w:rPr>
            <w:rStyle w:val="Collegamentoipertestuale"/>
            <w:rFonts w:ascii="Times New Roman" w:eastAsia="Cambria" w:hAnsi="Times New Roman" w:cs="Times New Roman"/>
            <w:noProof/>
            <w:lang w:val="en-US"/>
          </w:rPr>
          <w:t>2.1.2.</w:t>
        </w:r>
        <w:r>
          <w:rPr>
            <w:noProof/>
          </w:rPr>
          <w:tab/>
        </w:r>
        <w:r w:rsidRPr="00285682">
          <w:rPr>
            <w:rStyle w:val="Collegamentoipertestuale"/>
            <w:rFonts w:ascii="Times New Roman" w:eastAsia="Cambria" w:hAnsi="Times New Roman" w:cs="Times New Roman"/>
            <w:noProof/>
            <w:lang w:val="en-US"/>
          </w:rPr>
          <w:t>EXTERNAL INTERFACE FILES (EIFs)</w:t>
        </w:r>
        <w:r>
          <w:rPr>
            <w:noProof/>
            <w:webHidden/>
          </w:rPr>
          <w:tab/>
        </w:r>
        <w:r>
          <w:rPr>
            <w:noProof/>
            <w:webHidden/>
          </w:rPr>
          <w:fldChar w:fldCharType="begin"/>
        </w:r>
        <w:r>
          <w:rPr>
            <w:noProof/>
            <w:webHidden/>
          </w:rPr>
          <w:instrText xml:space="preserve"> PAGEREF _Toc472633666 \h </w:instrText>
        </w:r>
        <w:r>
          <w:rPr>
            <w:noProof/>
            <w:webHidden/>
          </w:rPr>
        </w:r>
        <w:r>
          <w:rPr>
            <w:noProof/>
            <w:webHidden/>
          </w:rPr>
          <w:fldChar w:fldCharType="separate"/>
        </w:r>
        <w:r>
          <w:rPr>
            <w:noProof/>
            <w:webHidden/>
          </w:rPr>
          <w:t>7</w:t>
        </w:r>
        <w:r>
          <w:rPr>
            <w:noProof/>
            <w:webHidden/>
          </w:rPr>
          <w:fldChar w:fldCharType="end"/>
        </w:r>
      </w:hyperlink>
    </w:p>
    <w:p w14:paraId="5338791F" w14:textId="2468B94D" w:rsidR="00A11396" w:rsidRDefault="00A11396">
      <w:pPr>
        <w:pStyle w:val="Sommario3"/>
        <w:tabs>
          <w:tab w:val="left" w:pos="1320"/>
          <w:tab w:val="right" w:leader="dot" w:pos="9962"/>
        </w:tabs>
        <w:rPr>
          <w:noProof/>
        </w:rPr>
      </w:pPr>
      <w:hyperlink w:anchor="_Toc472633667" w:history="1">
        <w:r w:rsidRPr="00285682">
          <w:rPr>
            <w:rStyle w:val="Collegamentoipertestuale"/>
            <w:rFonts w:ascii="Times New Roman" w:eastAsia="Cambria" w:hAnsi="Times New Roman" w:cs="Times New Roman"/>
            <w:noProof/>
            <w:lang w:val="en-US"/>
          </w:rPr>
          <w:t>2.1.3.</w:t>
        </w:r>
        <w:r>
          <w:rPr>
            <w:noProof/>
          </w:rPr>
          <w:tab/>
        </w:r>
        <w:r w:rsidRPr="00285682">
          <w:rPr>
            <w:rStyle w:val="Collegamentoipertestuale"/>
            <w:rFonts w:ascii="Times New Roman" w:eastAsia="Cambria" w:hAnsi="Times New Roman" w:cs="Times New Roman"/>
            <w:noProof/>
            <w:lang w:val="en-US"/>
          </w:rPr>
          <w:t>EXTERNAL INPUT (EIs)</w:t>
        </w:r>
        <w:r>
          <w:rPr>
            <w:noProof/>
            <w:webHidden/>
          </w:rPr>
          <w:tab/>
        </w:r>
        <w:r>
          <w:rPr>
            <w:noProof/>
            <w:webHidden/>
          </w:rPr>
          <w:fldChar w:fldCharType="begin"/>
        </w:r>
        <w:r>
          <w:rPr>
            <w:noProof/>
            <w:webHidden/>
          </w:rPr>
          <w:instrText xml:space="preserve"> PAGEREF _Toc472633667 \h </w:instrText>
        </w:r>
        <w:r>
          <w:rPr>
            <w:noProof/>
            <w:webHidden/>
          </w:rPr>
        </w:r>
        <w:r>
          <w:rPr>
            <w:noProof/>
            <w:webHidden/>
          </w:rPr>
          <w:fldChar w:fldCharType="separate"/>
        </w:r>
        <w:r>
          <w:rPr>
            <w:noProof/>
            <w:webHidden/>
          </w:rPr>
          <w:t>8</w:t>
        </w:r>
        <w:r>
          <w:rPr>
            <w:noProof/>
            <w:webHidden/>
          </w:rPr>
          <w:fldChar w:fldCharType="end"/>
        </w:r>
      </w:hyperlink>
    </w:p>
    <w:p w14:paraId="388B75AD" w14:textId="04EE97EA" w:rsidR="00A11396" w:rsidRDefault="00A11396">
      <w:pPr>
        <w:pStyle w:val="Sommario3"/>
        <w:tabs>
          <w:tab w:val="left" w:pos="1320"/>
          <w:tab w:val="right" w:leader="dot" w:pos="9962"/>
        </w:tabs>
        <w:rPr>
          <w:noProof/>
        </w:rPr>
      </w:pPr>
      <w:hyperlink w:anchor="_Toc472633668" w:history="1">
        <w:r w:rsidRPr="00285682">
          <w:rPr>
            <w:rStyle w:val="Collegamentoipertestuale"/>
            <w:rFonts w:ascii="Times New Roman" w:eastAsia="Cambria" w:hAnsi="Times New Roman" w:cs="Times New Roman"/>
            <w:noProof/>
            <w:lang w:val="en-US"/>
          </w:rPr>
          <w:t>2.1.4.</w:t>
        </w:r>
        <w:r>
          <w:rPr>
            <w:noProof/>
          </w:rPr>
          <w:tab/>
        </w:r>
        <w:r w:rsidRPr="00285682">
          <w:rPr>
            <w:rStyle w:val="Collegamentoipertestuale"/>
            <w:rFonts w:ascii="Times New Roman" w:eastAsia="Cambria" w:hAnsi="Times New Roman" w:cs="Times New Roman"/>
            <w:noProof/>
            <w:lang w:val="en-US"/>
          </w:rPr>
          <w:t>EXTERNAL OUTPUT (EOs)</w:t>
        </w:r>
        <w:r>
          <w:rPr>
            <w:noProof/>
            <w:webHidden/>
          </w:rPr>
          <w:tab/>
        </w:r>
        <w:r>
          <w:rPr>
            <w:noProof/>
            <w:webHidden/>
          </w:rPr>
          <w:fldChar w:fldCharType="begin"/>
        </w:r>
        <w:r>
          <w:rPr>
            <w:noProof/>
            <w:webHidden/>
          </w:rPr>
          <w:instrText xml:space="preserve"> PAGEREF _Toc472633668 \h </w:instrText>
        </w:r>
        <w:r>
          <w:rPr>
            <w:noProof/>
            <w:webHidden/>
          </w:rPr>
        </w:r>
        <w:r>
          <w:rPr>
            <w:noProof/>
            <w:webHidden/>
          </w:rPr>
          <w:fldChar w:fldCharType="separate"/>
        </w:r>
        <w:r>
          <w:rPr>
            <w:noProof/>
            <w:webHidden/>
          </w:rPr>
          <w:t>10</w:t>
        </w:r>
        <w:r>
          <w:rPr>
            <w:noProof/>
            <w:webHidden/>
          </w:rPr>
          <w:fldChar w:fldCharType="end"/>
        </w:r>
      </w:hyperlink>
    </w:p>
    <w:p w14:paraId="592E3866" w14:textId="304FE88F" w:rsidR="00A11396" w:rsidRDefault="00A11396">
      <w:pPr>
        <w:pStyle w:val="Sommario3"/>
        <w:tabs>
          <w:tab w:val="left" w:pos="1320"/>
          <w:tab w:val="right" w:leader="dot" w:pos="9962"/>
        </w:tabs>
        <w:rPr>
          <w:noProof/>
        </w:rPr>
      </w:pPr>
      <w:hyperlink w:anchor="_Toc472633669" w:history="1">
        <w:r w:rsidRPr="00285682">
          <w:rPr>
            <w:rStyle w:val="Collegamentoipertestuale"/>
            <w:rFonts w:ascii="Times New Roman" w:eastAsia="Cambria" w:hAnsi="Times New Roman" w:cs="Times New Roman"/>
            <w:noProof/>
            <w:lang w:val="en-US"/>
          </w:rPr>
          <w:t>2.1.5.</w:t>
        </w:r>
        <w:r>
          <w:rPr>
            <w:noProof/>
          </w:rPr>
          <w:tab/>
        </w:r>
        <w:r w:rsidRPr="00285682">
          <w:rPr>
            <w:rStyle w:val="Collegamentoipertestuale"/>
            <w:rFonts w:ascii="Times New Roman" w:eastAsia="Cambria" w:hAnsi="Times New Roman" w:cs="Times New Roman"/>
            <w:noProof/>
            <w:lang w:val="en-US"/>
          </w:rPr>
          <w:t>EXTERNAL INQUIRY (EQs)</w:t>
        </w:r>
        <w:r>
          <w:rPr>
            <w:noProof/>
            <w:webHidden/>
          </w:rPr>
          <w:tab/>
        </w:r>
        <w:r>
          <w:rPr>
            <w:noProof/>
            <w:webHidden/>
          </w:rPr>
          <w:fldChar w:fldCharType="begin"/>
        </w:r>
        <w:r>
          <w:rPr>
            <w:noProof/>
            <w:webHidden/>
          </w:rPr>
          <w:instrText xml:space="preserve"> PAGEREF _Toc472633669 \h </w:instrText>
        </w:r>
        <w:r>
          <w:rPr>
            <w:noProof/>
            <w:webHidden/>
          </w:rPr>
        </w:r>
        <w:r>
          <w:rPr>
            <w:noProof/>
            <w:webHidden/>
          </w:rPr>
          <w:fldChar w:fldCharType="separate"/>
        </w:r>
        <w:r>
          <w:rPr>
            <w:noProof/>
            <w:webHidden/>
          </w:rPr>
          <w:t>11</w:t>
        </w:r>
        <w:r>
          <w:rPr>
            <w:noProof/>
            <w:webHidden/>
          </w:rPr>
          <w:fldChar w:fldCharType="end"/>
        </w:r>
      </w:hyperlink>
    </w:p>
    <w:p w14:paraId="5D3696FE" w14:textId="4A90E9B6" w:rsidR="00A11396" w:rsidRDefault="00A11396">
      <w:pPr>
        <w:pStyle w:val="Sommario3"/>
        <w:tabs>
          <w:tab w:val="left" w:pos="1100"/>
          <w:tab w:val="right" w:leader="dot" w:pos="9962"/>
        </w:tabs>
        <w:rPr>
          <w:noProof/>
        </w:rPr>
      </w:pPr>
      <w:hyperlink w:anchor="_Toc472633670" w:history="1">
        <w:r w:rsidRPr="00285682">
          <w:rPr>
            <w:rStyle w:val="Collegamentoipertestuale"/>
            <w:rFonts w:ascii="Times New Roman" w:eastAsia="Cambria" w:hAnsi="Times New Roman" w:cs="Times New Roman"/>
            <w:noProof/>
            <w:lang w:val="en-US"/>
          </w:rPr>
          <w:t>2.2.</w:t>
        </w:r>
        <w:r>
          <w:rPr>
            <w:noProof/>
          </w:rPr>
          <w:tab/>
        </w:r>
        <w:r w:rsidRPr="00285682">
          <w:rPr>
            <w:rStyle w:val="Collegamentoipertestuale"/>
            <w:rFonts w:ascii="Times New Roman" w:eastAsia="Cambria" w:hAnsi="Times New Roman" w:cs="Times New Roman"/>
            <w:noProof/>
            <w:lang w:val="en-US"/>
          </w:rPr>
          <w:t>COST AND EFFORT ESTIMATION: COCOMO II</w:t>
        </w:r>
        <w:r>
          <w:rPr>
            <w:noProof/>
            <w:webHidden/>
          </w:rPr>
          <w:tab/>
        </w:r>
        <w:r>
          <w:rPr>
            <w:noProof/>
            <w:webHidden/>
          </w:rPr>
          <w:fldChar w:fldCharType="begin"/>
        </w:r>
        <w:r>
          <w:rPr>
            <w:noProof/>
            <w:webHidden/>
          </w:rPr>
          <w:instrText xml:space="preserve"> PAGEREF _Toc472633670 \h </w:instrText>
        </w:r>
        <w:r>
          <w:rPr>
            <w:noProof/>
            <w:webHidden/>
          </w:rPr>
        </w:r>
        <w:r>
          <w:rPr>
            <w:noProof/>
            <w:webHidden/>
          </w:rPr>
          <w:fldChar w:fldCharType="separate"/>
        </w:r>
        <w:r>
          <w:rPr>
            <w:noProof/>
            <w:webHidden/>
          </w:rPr>
          <w:t>12</w:t>
        </w:r>
        <w:r>
          <w:rPr>
            <w:noProof/>
            <w:webHidden/>
          </w:rPr>
          <w:fldChar w:fldCharType="end"/>
        </w:r>
      </w:hyperlink>
    </w:p>
    <w:p w14:paraId="124B645F" w14:textId="5FAB8D4F" w:rsidR="00A11396" w:rsidRDefault="00A11396">
      <w:pPr>
        <w:pStyle w:val="Sommario3"/>
        <w:tabs>
          <w:tab w:val="left" w:pos="1320"/>
          <w:tab w:val="right" w:leader="dot" w:pos="9962"/>
        </w:tabs>
        <w:rPr>
          <w:noProof/>
        </w:rPr>
      </w:pPr>
      <w:hyperlink w:anchor="_Toc472633671" w:history="1">
        <w:r w:rsidRPr="00285682">
          <w:rPr>
            <w:rStyle w:val="Collegamentoipertestuale"/>
            <w:rFonts w:ascii="Times New Roman" w:eastAsia="Cambria" w:hAnsi="Times New Roman" w:cs="Times New Roman"/>
            <w:noProof/>
            <w:lang w:val="en-US"/>
          </w:rPr>
          <w:t>2.2.1.</w:t>
        </w:r>
        <w:r>
          <w:rPr>
            <w:noProof/>
          </w:rPr>
          <w:tab/>
        </w:r>
        <w:r w:rsidRPr="00285682">
          <w:rPr>
            <w:rStyle w:val="Collegamentoipertestuale"/>
            <w:rFonts w:ascii="Times New Roman" w:eastAsia="Cambria" w:hAnsi="Times New Roman" w:cs="Times New Roman"/>
            <w:noProof/>
            <w:lang w:val="en-US"/>
          </w:rPr>
          <w:t>SCALE FACTOR</w:t>
        </w:r>
        <w:r>
          <w:rPr>
            <w:noProof/>
            <w:webHidden/>
          </w:rPr>
          <w:tab/>
        </w:r>
        <w:r>
          <w:rPr>
            <w:noProof/>
            <w:webHidden/>
          </w:rPr>
          <w:fldChar w:fldCharType="begin"/>
        </w:r>
        <w:r>
          <w:rPr>
            <w:noProof/>
            <w:webHidden/>
          </w:rPr>
          <w:instrText xml:space="preserve"> PAGEREF _Toc472633671 \h </w:instrText>
        </w:r>
        <w:r>
          <w:rPr>
            <w:noProof/>
            <w:webHidden/>
          </w:rPr>
        </w:r>
        <w:r>
          <w:rPr>
            <w:noProof/>
            <w:webHidden/>
          </w:rPr>
          <w:fldChar w:fldCharType="separate"/>
        </w:r>
        <w:r>
          <w:rPr>
            <w:noProof/>
            <w:webHidden/>
          </w:rPr>
          <w:t>13</w:t>
        </w:r>
        <w:r>
          <w:rPr>
            <w:noProof/>
            <w:webHidden/>
          </w:rPr>
          <w:fldChar w:fldCharType="end"/>
        </w:r>
      </w:hyperlink>
    </w:p>
    <w:p w14:paraId="715638AC" w14:textId="46E3BCBD" w:rsidR="00A11396" w:rsidRDefault="00A11396">
      <w:pPr>
        <w:pStyle w:val="Sommario3"/>
        <w:tabs>
          <w:tab w:val="left" w:pos="1540"/>
          <w:tab w:val="right" w:leader="dot" w:pos="9962"/>
        </w:tabs>
        <w:rPr>
          <w:noProof/>
        </w:rPr>
      </w:pPr>
      <w:hyperlink w:anchor="_Toc472633672" w:history="1">
        <w:r w:rsidRPr="00285682">
          <w:rPr>
            <w:rStyle w:val="Collegamentoipertestuale"/>
            <w:rFonts w:ascii="Times New Roman" w:eastAsia="Cambria" w:hAnsi="Times New Roman" w:cs="Times New Roman"/>
            <w:noProof/>
            <w:lang w:val="en-US"/>
          </w:rPr>
          <w:t>2.2.1.1.</w:t>
        </w:r>
        <w:r>
          <w:rPr>
            <w:noProof/>
          </w:rPr>
          <w:tab/>
        </w:r>
        <w:r w:rsidRPr="00285682">
          <w:rPr>
            <w:rStyle w:val="Collegamentoipertestuale"/>
            <w:rFonts w:ascii="Times New Roman" w:eastAsia="Cambria" w:hAnsi="Times New Roman" w:cs="Times New Roman"/>
            <w:noProof/>
            <w:lang w:val="en-US"/>
          </w:rPr>
          <w:t>PRECEDENTEDNESS RATING LEVELS</w:t>
        </w:r>
        <w:r>
          <w:rPr>
            <w:noProof/>
            <w:webHidden/>
          </w:rPr>
          <w:tab/>
        </w:r>
        <w:r>
          <w:rPr>
            <w:noProof/>
            <w:webHidden/>
          </w:rPr>
          <w:fldChar w:fldCharType="begin"/>
        </w:r>
        <w:r>
          <w:rPr>
            <w:noProof/>
            <w:webHidden/>
          </w:rPr>
          <w:instrText xml:space="preserve"> PAGEREF _Toc472633672 \h </w:instrText>
        </w:r>
        <w:r>
          <w:rPr>
            <w:noProof/>
            <w:webHidden/>
          </w:rPr>
        </w:r>
        <w:r>
          <w:rPr>
            <w:noProof/>
            <w:webHidden/>
          </w:rPr>
          <w:fldChar w:fldCharType="separate"/>
        </w:r>
        <w:r>
          <w:rPr>
            <w:noProof/>
            <w:webHidden/>
          </w:rPr>
          <w:t>14</w:t>
        </w:r>
        <w:r>
          <w:rPr>
            <w:noProof/>
            <w:webHidden/>
          </w:rPr>
          <w:fldChar w:fldCharType="end"/>
        </w:r>
      </w:hyperlink>
    </w:p>
    <w:p w14:paraId="13C9061D" w14:textId="313D1FFC" w:rsidR="00A11396" w:rsidRDefault="00A11396">
      <w:pPr>
        <w:pStyle w:val="Sommario3"/>
        <w:tabs>
          <w:tab w:val="left" w:pos="1540"/>
          <w:tab w:val="right" w:leader="dot" w:pos="9962"/>
        </w:tabs>
        <w:rPr>
          <w:noProof/>
        </w:rPr>
      </w:pPr>
      <w:hyperlink w:anchor="_Toc472633673" w:history="1">
        <w:r w:rsidRPr="00285682">
          <w:rPr>
            <w:rStyle w:val="Collegamentoipertestuale"/>
            <w:rFonts w:ascii="Times New Roman" w:eastAsia="Cambria" w:hAnsi="Times New Roman" w:cs="Times New Roman"/>
            <w:noProof/>
            <w:lang w:val="en-US"/>
          </w:rPr>
          <w:t>2.2.1.2.</w:t>
        </w:r>
        <w:r>
          <w:rPr>
            <w:noProof/>
          </w:rPr>
          <w:tab/>
        </w:r>
        <w:r w:rsidRPr="00285682">
          <w:rPr>
            <w:rStyle w:val="Collegamentoipertestuale"/>
            <w:rFonts w:ascii="Times New Roman" w:eastAsia="Cambria" w:hAnsi="Times New Roman" w:cs="Times New Roman"/>
            <w:noProof/>
            <w:lang w:val="en-US"/>
          </w:rPr>
          <w:t>DEVELOPMENT FLEXIBILITY RATING LEVELS</w:t>
        </w:r>
        <w:r>
          <w:rPr>
            <w:noProof/>
            <w:webHidden/>
          </w:rPr>
          <w:tab/>
        </w:r>
        <w:r>
          <w:rPr>
            <w:noProof/>
            <w:webHidden/>
          </w:rPr>
          <w:fldChar w:fldCharType="begin"/>
        </w:r>
        <w:r>
          <w:rPr>
            <w:noProof/>
            <w:webHidden/>
          </w:rPr>
          <w:instrText xml:space="preserve"> PAGEREF _Toc472633673 \h </w:instrText>
        </w:r>
        <w:r>
          <w:rPr>
            <w:noProof/>
            <w:webHidden/>
          </w:rPr>
        </w:r>
        <w:r>
          <w:rPr>
            <w:noProof/>
            <w:webHidden/>
          </w:rPr>
          <w:fldChar w:fldCharType="separate"/>
        </w:r>
        <w:r>
          <w:rPr>
            <w:noProof/>
            <w:webHidden/>
          </w:rPr>
          <w:t>15</w:t>
        </w:r>
        <w:r>
          <w:rPr>
            <w:noProof/>
            <w:webHidden/>
          </w:rPr>
          <w:fldChar w:fldCharType="end"/>
        </w:r>
      </w:hyperlink>
    </w:p>
    <w:p w14:paraId="21FC421B" w14:textId="2A87D529" w:rsidR="00A11396" w:rsidRDefault="00A11396">
      <w:pPr>
        <w:pStyle w:val="Sommario3"/>
        <w:tabs>
          <w:tab w:val="left" w:pos="1540"/>
          <w:tab w:val="right" w:leader="dot" w:pos="9962"/>
        </w:tabs>
        <w:rPr>
          <w:noProof/>
        </w:rPr>
      </w:pPr>
      <w:hyperlink w:anchor="_Toc472633674" w:history="1">
        <w:r w:rsidRPr="00285682">
          <w:rPr>
            <w:rStyle w:val="Collegamentoipertestuale"/>
            <w:rFonts w:ascii="Times New Roman" w:hAnsi="Times New Roman" w:cs="Times New Roman"/>
            <w:noProof/>
            <w:lang w:val="en-GB"/>
          </w:rPr>
          <w:t>2.2.1.3.</w:t>
        </w:r>
        <w:r>
          <w:rPr>
            <w:noProof/>
          </w:rPr>
          <w:tab/>
        </w:r>
        <w:r w:rsidRPr="00285682">
          <w:rPr>
            <w:rStyle w:val="Collegamentoipertestuale"/>
            <w:rFonts w:ascii="Times New Roman" w:eastAsia="Cambria" w:hAnsi="Times New Roman" w:cs="Times New Roman"/>
            <w:noProof/>
            <w:lang w:val="en-US"/>
          </w:rPr>
          <w:t>RISK RESOLUTION RATING LEVEL</w:t>
        </w:r>
        <w:r>
          <w:rPr>
            <w:noProof/>
            <w:webHidden/>
          </w:rPr>
          <w:tab/>
        </w:r>
        <w:r>
          <w:rPr>
            <w:noProof/>
            <w:webHidden/>
          </w:rPr>
          <w:fldChar w:fldCharType="begin"/>
        </w:r>
        <w:r>
          <w:rPr>
            <w:noProof/>
            <w:webHidden/>
          </w:rPr>
          <w:instrText xml:space="preserve"> PAGEREF _Toc472633674 \h </w:instrText>
        </w:r>
        <w:r>
          <w:rPr>
            <w:noProof/>
            <w:webHidden/>
          </w:rPr>
        </w:r>
        <w:r>
          <w:rPr>
            <w:noProof/>
            <w:webHidden/>
          </w:rPr>
          <w:fldChar w:fldCharType="separate"/>
        </w:r>
        <w:r>
          <w:rPr>
            <w:noProof/>
            <w:webHidden/>
          </w:rPr>
          <w:t>16</w:t>
        </w:r>
        <w:r>
          <w:rPr>
            <w:noProof/>
            <w:webHidden/>
          </w:rPr>
          <w:fldChar w:fldCharType="end"/>
        </w:r>
      </w:hyperlink>
    </w:p>
    <w:p w14:paraId="6580C8CB" w14:textId="1C9F53C6" w:rsidR="00A11396" w:rsidRDefault="00A11396">
      <w:pPr>
        <w:pStyle w:val="Sommario3"/>
        <w:tabs>
          <w:tab w:val="left" w:pos="1540"/>
          <w:tab w:val="right" w:leader="dot" w:pos="9962"/>
        </w:tabs>
        <w:rPr>
          <w:noProof/>
        </w:rPr>
      </w:pPr>
      <w:hyperlink w:anchor="_Toc472633675" w:history="1">
        <w:r w:rsidRPr="00285682">
          <w:rPr>
            <w:rStyle w:val="Collegamentoipertestuale"/>
            <w:rFonts w:ascii="Times New Roman" w:eastAsia="Cambria" w:hAnsi="Times New Roman" w:cs="Times New Roman"/>
            <w:noProof/>
            <w:lang w:val="en-US"/>
          </w:rPr>
          <w:t>2.2.1.4.</w:t>
        </w:r>
        <w:r>
          <w:rPr>
            <w:noProof/>
          </w:rPr>
          <w:tab/>
        </w:r>
        <w:r w:rsidRPr="00285682">
          <w:rPr>
            <w:rStyle w:val="Collegamentoipertestuale"/>
            <w:rFonts w:ascii="Times New Roman" w:eastAsia="Cambria" w:hAnsi="Times New Roman" w:cs="Times New Roman"/>
            <w:noProof/>
            <w:lang w:val="en-US"/>
          </w:rPr>
          <w:t>TEAM COHESION RATING LEVEL</w:t>
        </w:r>
        <w:r>
          <w:rPr>
            <w:noProof/>
            <w:webHidden/>
          </w:rPr>
          <w:tab/>
        </w:r>
        <w:r>
          <w:rPr>
            <w:noProof/>
            <w:webHidden/>
          </w:rPr>
          <w:fldChar w:fldCharType="begin"/>
        </w:r>
        <w:r>
          <w:rPr>
            <w:noProof/>
            <w:webHidden/>
          </w:rPr>
          <w:instrText xml:space="preserve"> PAGEREF _Toc472633675 \h </w:instrText>
        </w:r>
        <w:r>
          <w:rPr>
            <w:noProof/>
            <w:webHidden/>
          </w:rPr>
        </w:r>
        <w:r>
          <w:rPr>
            <w:noProof/>
            <w:webHidden/>
          </w:rPr>
          <w:fldChar w:fldCharType="separate"/>
        </w:r>
        <w:r>
          <w:rPr>
            <w:noProof/>
            <w:webHidden/>
          </w:rPr>
          <w:t>16</w:t>
        </w:r>
        <w:r>
          <w:rPr>
            <w:noProof/>
            <w:webHidden/>
          </w:rPr>
          <w:fldChar w:fldCharType="end"/>
        </w:r>
      </w:hyperlink>
    </w:p>
    <w:p w14:paraId="18A3FC6C" w14:textId="25C2E19B" w:rsidR="00A11396" w:rsidRDefault="00A11396">
      <w:pPr>
        <w:pStyle w:val="Sommario3"/>
        <w:tabs>
          <w:tab w:val="left" w:pos="1540"/>
          <w:tab w:val="right" w:leader="dot" w:pos="9962"/>
        </w:tabs>
        <w:rPr>
          <w:noProof/>
        </w:rPr>
      </w:pPr>
      <w:hyperlink w:anchor="_Toc472633676" w:history="1">
        <w:r w:rsidRPr="00285682">
          <w:rPr>
            <w:rStyle w:val="Collegamentoipertestuale"/>
            <w:rFonts w:ascii="Times New Roman" w:eastAsia="Cambria" w:hAnsi="Times New Roman" w:cs="Times New Roman"/>
            <w:noProof/>
            <w:lang w:val="en-US"/>
          </w:rPr>
          <w:t>2.2.1.5.</w:t>
        </w:r>
        <w:r>
          <w:rPr>
            <w:noProof/>
          </w:rPr>
          <w:tab/>
        </w:r>
        <w:r w:rsidRPr="00285682">
          <w:rPr>
            <w:rStyle w:val="Collegamentoipertestuale"/>
            <w:rFonts w:ascii="Times New Roman" w:eastAsia="Cambria" w:hAnsi="Times New Roman" w:cs="Times New Roman"/>
            <w:noProof/>
            <w:lang w:val="en-US"/>
          </w:rPr>
          <w:t>PROJECT MATURITY RATING LEVEL</w:t>
        </w:r>
        <w:r>
          <w:rPr>
            <w:noProof/>
            <w:webHidden/>
          </w:rPr>
          <w:tab/>
        </w:r>
        <w:r>
          <w:rPr>
            <w:noProof/>
            <w:webHidden/>
          </w:rPr>
          <w:fldChar w:fldCharType="begin"/>
        </w:r>
        <w:r>
          <w:rPr>
            <w:noProof/>
            <w:webHidden/>
          </w:rPr>
          <w:instrText xml:space="preserve"> PAGEREF _Toc472633676 \h </w:instrText>
        </w:r>
        <w:r>
          <w:rPr>
            <w:noProof/>
            <w:webHidden/>
          </w:rPr>
        </w:r>
        <w:r>
          <w:rPr>
            <w:noProof/>
            <w:webHidden/>
          </w:rPr>
          <w:fldChar w:fldCharType="separate"/>
        </w:r>
        <w:r>
          <w:rPr>
            <w:noProof/>
            <w:webHidden/>
          </w:rPr>
          <w:t>17</w:t>
        </w:r>
        <w:r>
          <w:rPr>
            <w:noProof/>
            <w:webHidden/>
          </w:rPr>
          <w:fldChar w:fldCharType="end"/>
        </w:r>
      </w:hyperlink>
    </w:p>
    <w:p w14:paraId="66178B8E" w14:textId="2B0EB575" w:rsidR="00A11396" w:rsidRDefault="00A11396">
      <w:pPr>
        <w:pStyle w:val="Sommario3"/>
        <w:tabs>
          <w:tab w:val="left" w:pos="1540"/>
          <w:tab w:val="right" w:leader="dot" w:pos="9962"/>
        </w:tabs>
        <w:rPr>
          <w:noProof/>
        </w:rPr>
      </w:pPr>
      <w:hyperlink w:anchor="_Toc472633677" w:history="1">
        <w:r w:rsidRPr="00285682">
          <w:rPr>
            <w:rStyle w:val="Collegamentoipertestuale"/>
            <w:rFonts w:ascii="Times New Roman" w:hAnsi="Times New Roman" w:cs="Times New Roman"/>
            <w:noProof/>
            <w:lang w:val="en-GB"/>
          </w:rPr>
          <w:t>2.2.1.6.</w:t>
        </w:r>
        <w:r>
          <w:rPr>
            <w:noProof/>
          </w:rPr>
          <w:tab/>
        </w:r>
        <w:r w:rsidRPr="00285682">
          <w:rPr>
            <w:rStyle w:val="Collegamentoipertestuale"/>
            <w:rFonts w:ascii="Times New Roman" w:eastAsia="Cambria" w:hAnsi="Times New Roman" w:cs="Times New Roman"/>
            <w:noProof/>
            <w:lang w:val="en-US"/>
          </w:rPr>
          <w:t>SCALE FACTOR RESULT</w:t>
        </w:r>
        <w:r>
          <w:rPr>
            <w:noProof/>
            <w:webHidden/>
          </w:rPr>
          <w:tab/>
        </w:r>
        <w:r>
          <w:rPr>
            <w:noProof/>
            <w:webHidden/>
          </w:rPr>
          <w:fldChar w:fldCharType="begin"/>
        </w:r>
        <w:r>
          <w:rPr>
            <w:noProof/>
            <w:webHidden/>
          </w:rPr>
          <w:instrText xml:space="preserve"> PAGEREF _Toc472633677 \h </w:instrText>
        </w:r>
        <w:r>
          <w:rPr>
            <w:noProof/>
            <w:webHidden/>
          </w:rPr>
        </w:r>
        <w:r>
          <w:rPr>
            <w:noProof/>
            <w:webHidden/>
          </w:rPr>
          <w:fldChar w:fldCharType="separate"/>
        </w:r>
        <w:r>
          <w:rPr>
            <w:noProof/>
            <w:webHidden/>
          </w:rPr>
          <w:t>18</w:t>
        </w:r>
        <w:r>
          <w:rPr>
            <w:noProof/>
            <w:webHidden/>
          </w:rPr>
          <w:fldChar w:fldCharType="end"/>
        </w:r>
      </w:hyperlink>
    </w:p>
    <w:p w14:paraId="3051BC00" w14:textId="5B4DC2CC" w:rsidR="00A11396" w:rsidRDefault="00A11396">
      <w:pPr>
        <w:pStyle w:val="Sommario3"/>
        <w:tabs>
          <w:tab w:val="left" w:pos="1320"/>
          <w:tab w:val="right" w:leader="dot" w:pos="9962"/>
        </w:tabs>
        <w:rPr>
          <w:noProof/>
        </w:rPr>
      </w:pPr>
      <w:hyperlink w:anchor="_Toc472633678" w:history="1">
        <w:r w:rsidRPr="00285682">
          <w:rPr>
            <w:rStyle w:val="Collegamentoipertestuale"/>
            <w:rFonts w:ascii="Times New Roman" w:eastAsia="Cambria" w:hAnsi="Times New Roman" w:cs="Times New Roman"/>
            <w:noProof/>
            <w:lang w:val="en-US"/>
          </w:rPr>
          <w:t>2.2.2.</w:t>
        </w:r>
        <w:r>
          <w:rPr>
            <w:noProof/>
          </w:rPr>
          <w:tab/>
        </w:r>
        <w:r w:rsidRPr="00285682">
          <w:rPr>
            <w:rStyle w:val="Collegamentoipertestuale"/>
            <w:rFonts w:ascii="Times New Roman" w:eastAsia="Cambria" w:hAnsi="Times New Roman" w:cs="Times New Roman"/>
            <w:noProof/>
            <w:lang w:val="en-US"/>
          </w:rPr>
          <w:t>COST DRIVERS</w:t>
        </w:r>
        <w:r>
          <w:rPr>
            <w:noProof/>
            <w:webHidden/>
          </w:rPr>
          <w:tab/>
        </w:r>
        <w:r>
          <w:rPr>
            <w:noProof/>
            <w:webHidden/>
          </w:rPr>
          <w:fldChar w:fldCharType="begin"/>
        </w:r>
        <w:r>
          <w:rPr>
            <w:noProof/>
            <w:webHidden/>
          </w:rPr>
          <w:instrText xml:space="preserve"> PAGEREF _Toc472633678 \h </w:instrText>
        </w:r>
        <w:r>
          <w:rPr>
            <w:noProof/>
            <w:webHidden/>
          </w:rPr>
        </w:r>
        <w:r>
          <w:rPr>
            <w:noProof/>
            <w:webHidden/>
          </w:rPr>
          <w:fldChar w:fldCharType="separate"/>
        </w:r>
        <w:r>
          <w:rPr>
            <w:noProof/>
            <w:webHidden/>
          </w:rPr>
          <w:t>18</w:t>
        </w:r>
        <w:r>
          <w:rPr>
            <w:noProof/>
            <w:webHidden/>
          </w:rPr>
          <w:fldChar w:fldCharType="end"/>
        </w:r>
      </w:hyperlink>
    </w:p>
    <w:p w14:paraId="4AA617AD" w14:textId="46866264" w:rsidR="00A11396" w:rsidRDefault="00A11396">
      <w:pPr>
        <w:pStyle w:val="Sommario3"/>
        <w:tabs>
          <w:tab w:val="left" w:pos="1320"/>
          <w:tab w:val="right" w:leader="dot" w:pos="9962"/>
        </w:tabs>
        <w:rPr>
          <w:noProof/>
        </w:rPr>
      </w:pPr>
      <w:hyperlink w:anchor="_Toc472633679" w:history="1">
        <w:r w:rsidRPr="00285682">
          <w:rPr>
            <w:rStyle w:val="Collegamentoipertestuale"/>
            <w:rFonts w:ascii="Times New Roman" w:eastAsia="Cambria" w:hAnsi="Times New Roman" w:cs="Times New Roman"/>
            <w:noProof/>
            <w:lang w:val="en-US"/>
          </w:rPr>
          <w:t>2.2.3.</w:t>
        </w:r>
        <w:r>
          <w:rPr>
            <w:noProof/>
          </w:rPr>
          <w:tab/>
        </w:r>
        <w:r w:rsidRPr="00285682">
          <w:rPr>
            <w:rStyle w:val="Collegamentoipertestuale"/>
            <w:rFonts w:ascii="Times New Roman" w:eastAsia="Cambria" w:hAnsi="Times New Roman" w:cs="Times New Roman"/>
            <w:noProof/>
            <w:lang w:val="en-US"/>
          </w:rPr>
          <w:t>EFFORT EQUATION</w:t>
        </w:r>
        <w:r>
          <w:rPr>
            <w:noProof/>
            <w:webHidden/>
          </w:rPr>
          <w:tab/>
        </w:r>
        <w:r>
          <w:rPr>
            <w:noProof/>
            <w:webHidden/>
          </w:rPr>
          <w:fldChar w:fldCharType="begin"/>
        </w:r>
        <w:r>
          <w:rPr>
            <w:noProof/>
            <w:webHidden/>
          </w:rPr>
          <w:instrText xml:space="preserve"> PAGEREF _Toc472633679 \h </w:instrText>
        </w:r>
        <w:r>
          <w:rPr>
            <w:noProof/>
            <w:webHidden/>
          </w:rPr>
        </w:r>
        <w:r>
          <w:rPr>
            <w:noProof/>
            <w:webHidden/>
          </w:rPr>
          <w:fldChar w:fldCharType="separate"/>
        </w:r>
        <w:r>
          <w:rPr>
            <w:noProof/>
            <w:webHidden/>
          </w:rPr>
          <w:t>24</w:t>
        </w:r>
        <w:r>
          <w:rPr>
            <w:noProof/>
            <w:webHidden/>
          </w:rPr>
          <w:fldChar w:fldCharType="end"/>
        </w:r>
      </w:hyperlink>
    </w:p>
    <w:p w14:paraId="60E73338" w14:textId="703D5C68" w:rsidR="00A11396" w:rsidRDefault="00A11396">
      <w:pPr>
        <w:pStyle w:val="Sommario3"/>
        <w:tabs>
          <w:tab w:val="left" w:pos="1320"/>
          <w:tab w:val="right" w:leader="dot" w:pos="9962"/>
        </w:tabs>
        <w:rPr>
          <w:noProof/>
        </w:rPr>
      </w:pPr>
      <w:hyperlink w:anchor="_Toc472633680" w:history="1">
        <w:r w:rsidRPr="00285682">
          <w:rPr>
            <w:rStyle w:val="Collegamentoipertestuale"/>
            <w:rFonts w:ascii="Times New Roman" w:eastAsia="Cambria" w:hAnsi="Times New Roman" w:cs="Times New Roman"/>
            <w:noProof/>
            <w:lang w:val="en-US"/>
          </w:rPr>
          <w:t>2.2.4.</w:t>
        </w:r>
        <w:r>
          <w:rPr>
            <w:noProof/>
          </w:rPr>
          <w:tab/>
        </w:r>
        <w:r w:rsidRPr="00285682">
          <w:rPr>
            <w:rStyle w:val="Collegamentoipertestuale"/>
            <w:rFonts w:ascii="Times New Roman" w:eastAsia="Cambria" w:hAnsi="Times New Roman" w:cs="Times New Roman"/>
            <w:noProof/>
            <w:lang w:val="en-US"/>
          </w:rPr>
          <w:t>SCHEDULE ESTIMATION</w:t>
        </w:r>
        <w:r>
          <w:rPr>
            <w:noProof/>
            <w:webHidden/>
          </w:rPr>
          <w:tab/>
        </w:r>
        <w:r>
          <w:rPr>
            <w:noProof/>
            <w:webHidden/>
          </w:rPr>
          <w:fldChar w:fldCharType="begin"/>
        </w:r>
        <w:r>
          <w:rPr>
            <w:noProof/>
            <w:webHidden/>
          </w:rPr>
          <w:instrText xml:space="preserve"> PAGEREF _Toc472633680 \h </w:instrText>
        </w:r>
        <w:r>
          <w:rPr>
            <w:noProof/>
            <w:webHidden/>
          </w:rPr>
        </w:r>
        <w:r>
          <w:rPr>
            <w:noProof/>
            <w:webHidden/>
          </w:rPr>
          <w:fldChar w:fldCharType="separate"/>
        </w:r>
        <w:r>
          <w:rPr>
            <w:noProof/>
            <w:webHidden/>
          </w:rPr>
          <w:t>25</w:t>
        </w:r>
        <w:r>
          <w:rPr>
            <w:noProof/>
            <w:webHidden/>
          </w:rPr>
          <w:fldChar w:fldCharType="end"/>
        </w:r>
      </w:hyperlink>
    </w:p>
    <w:p w14:paraId="20A4D059" w14:textId="792CFA69" w:rsidR="00A11396" w:rsidRDefault="00A11396">
      <w:pPr>
        <w:pStyle w:val="Sommario2"/>
        <w:tabs>
          <w:tab w:val="left" w:pos="660"/>
          <w:tab w:val="right" w:leader="dot" w:pos="9962"/>
        </w:tabs>
        <w:rPr>
          <w:noProof/>
        </w:rPr>
      </w:pPr>
      <w:hyperlink w:anchor="_Toc472633681" w:history="1">
        <w:r w:rsidRPr="00285682">
          <w:rPr>
            <w:rStyle w:val="Collegamentoipertestuale"/>
            <w:rFonts w:ascii="Times New Roman" w:eastAsia="Cambria" w:hAnsi="Times New Roman" w:cs="Times New Roman"/>
            <w:noProof/>
            <w:lang w:val="en-US"/>
          </w:rPr>
          <w:t>3.</w:t>
        </w:r>
        <w:r>
          <w:rPr>
            <w:noProof/>
          </w:rPr>
          <w:tab/>
        </w:r>
        <w:r w:rsidRPr="00285682">
          <w:rPr>
            <w:rStyle w:val="Collegamentoipertestuale"/>
            <w:rFonts w:ascii="Times New Roman" w:eastAsia="Cambria" w:hAnsi="Times New Roman" w:cs="Times New Roman"/>
            <w:noProof/>
            <w:lang w:val="en-US"/>
          </w:rPr>
          <w:t>SCHEDULE</w:t>
        </w:r>
        <w:r>
          <w:rPr>
            <w:noProof/>
            <w:webHidden/>
          </w:rPr>
          <w:tab/>
        </w:r>
        <w:r>
          <w:rPr>
            <w:noProof/>
            <w:webHidden/>
          </w:rPr>
          <w:fldChar w:fldCharType="begin"/>
        </w:r>
        <w:r>
          <w:rPr>
            <w:noProof/>
            <w:webHidden/>
          </w:rPr>
          <w:instrText xml:space="preserve"> PAGEREF _Toc472633681 \h </w:instrText>
        </w:r>
        <w:r>
          <w:rPr>
            <w:noProof/>
            <w:webHidden/>
          </w:rPr>
        </w:r>
        <w:r>
          <w:rPr>
            <w:noProof/>
            <w:webHidden/>
          </w:rPr>
          <w:fldChar w:fldCharType="separate"/>
        </w:r>
        <w:r>
          <w:rPr>
            <w:noProof/>
            <w:webHidden/>
          </w:rPr>
          <w:t>25</w:t>
        </w:r>
        <w:r>
          <w:rPr>
            <w:noProof/>
            <w:webHidden/>
          </w:rPr>
          <w:fldChar w:fldCharType="end"/>
        </w:r>
      </w:hyperlink>
    </w:p>
    <w:p w14:paraId="6DD9BA79" w14:textId="74BB64A2" w:rsidR="00A11396" w:rsidRDefault="00A11396">
      <w:pPr>
        <w:pStyle w:val="Sommario2"/>
        <w:tabs>
          <w:tab w:val="left" w:pos="660"/>
          <w:tab w:val="right" w:leader="dot" w:pos="9962"/>
        </w:tabs>
        <w:rPr>
          <w:noProof/>
        </w:rPr>
      </w:pPr>
      <w:hyperlink w:anchor="_Toc472633682" w:history="1">
        <w:r w:rsidRPr="00285682">
          <w:rPr>
            <w:rStyle w:val="Collegamentoipertestuale"/>
            <w:rFonts w:ascii="Times New Roman" w:eastAsia="Cambria" w:hAnsi="Times New Roman" w:cs="Times New Roman"/>
            <w:noProof/>
            <w:lang w:val="en-US"/>
          </w:rPr>
          <w:t>4.</w:t>
        </w:r>
        <w:r>
          <w:rPr>
            <w:noProof/>
          </w:rPr>
          <w:tab/>
        </w:r>
        <w:r w:rsidRPr="00285682">
          <w:rPr>
            <w:rStyle w:val="Collegamentoipertestuale"/>
            <w:rFonts w:ascii="Times New Roman" w:eastAsia="Cambria" w:hAnsi="Times New Roman" w:cs="Times New Roman"/>
            <w:noProof/>
            <w:lang w:val="en-US"/>
          </w:rPr>
          <w:t>RESOURCE ALLOCATION</w:t>
        </w:r>
        <w:r>
          <w:rPr>
            <w:noProof/>
            <w:webHidden/>
          </w:rPr>
          <w:tab/>
        </w:r>
        <w:r>
          <w:rPr>
            <w:noProof/>
            <w:webHidden/>
          </w:rPr>
          <w:fldChar w:fldCharType="begin"/>
        </w:r>
        <w:r>
          <w:rPr>
            <w:noProof/>
            <w:webHidden/>
          </w:rPr>
          <w:instrText xml:space="preserve"> PAGEREF _Toc472633682 \h </w:instrText>
        </w:r>
        <w:r>
          <w:rPr>
            <w:noProof/>
            <w:webHidden/>
          </w:rPr>
        </w:r>
        <w:r>
          <w:rPr>
            <w:noProof/>
            <w:webHidden/>
          </w:rPr>
          <w:fldChar w:fldCharType="separate"/>
        </w:r>
        <w:r>
          <w:rPr>
            <w:noProof/>
            <w:webHidden/>
          </w:rPr>
          <w:t>28</w:t>
        </w:r>
        <w:r>
          <w:rPr>
            <w:noProof/>
            <w:webHidden/>
          </w:rPr>
          <w:fldChar w:fldCharType="end"/>
        </w:r>
      </w:hyperlink>
    </w:p>
    <w:p w14:paraId="54D3B37C" w14:textId="6AEB0471" w:rsidR="00A11396" w:rsidRDefault="00A11396">
      <w:pPr>
        <w:pStyle w:val="Sommario2"/>
        <w:tabs>
          <w:tab w:val="left" w:pos="660"/>
          <w:tab w:val="right" w:leader="dot" w:pos="9962"/>
        </w:tabs>
        <w:rPr>
          <w:noProof/>
        </w:rPr>
      </w:pPr>
      <w:hyperlink w:anchor="_Toc472633683" w:history="1">
        <w:r w:rsidRPr="00285682">
          <w:rPr>
            <w:rStyle w:val="Collegamentoipertestuale"/>
            <w:rFonts w:ascii="Times New Roman" w:eastAsia="Cambria" w:hAnsi="Times New Roman" w:cs="Times New Roman"/>
            <w:noProof/>
            <w:lang w:val="en-US"/>
          </w:rPr>
          <w:t>5.</w:t>
        </w:r>
        <w:r>
          <w:rPr>
            <w:noProof/>
          </w:rPr>
          <w:tab/>
        </w:r>
        <w:r w:rsidRPr="00285682">
          <w:rPr>
            <w:rStyle w:val="Collegamentoipertestuale"/>
            <w:rFonts w:ascii="Times New Roman" w:eastAsia="Cambria" w:hAnsi="Times New Roman" w:cs="Times New Roman"/>
            <w:noProof/>
            <w:lang w:val="en-US"/>
          </w:rPr>
          <w:t>RISK MANAGEMENT</w:t>
        </w:r>
        <w:r>
          <w:rPr>
            <w:noProof/>
            <w:webHidden/>
          </w:rPr>
          <w:tab/>
        </w:r>
        <w:r>
          <w:rPr>
            <w:noProof/>
            <w:webHidden/>
          </w:rPr>
          <w:fldChar w:fldCharType="begin"/>
        </w:r>
        <w:r>
          <w:rPr>
            <w:noProof/>
            <w:webHidden/>
          </w:rPr>
          <w:instrText xml:space="preserve"> PAGEREF _Toc472633683 \h </w:instrText>
        </w:r>
        <w:r>
          <w:rPr>
            <w:noProof/>
            <w:webHidden/>
          </w:rPr>
        </w:r>
        <w:r>
          <w:rPr>
            <w:noProof/>
            <w:webHidden/>
          </w:rPr>
          <w:fldChar w:fldCharType="separate"/>
        </w:r>
        <w:r>
          <w:rPr>
            <w:noProof/>
            <w:webHidden/>
          </w:rPr>
          <w:t>30</w:t>
        </w:r>
        <w:r>
          <w:rPr>
            <w:noProof/>
            <w:webHidden/>
          </w:rPr>
          <w:fldChar w:fldCharType="end"/>
        </w:r>
      </w:hyperlink>
    </w:p>
    <w:p w14:paraId="58997BE1" w14:textId="1D103AE9" w:rsidR="00A11396" w:rsidRDefault="00A11396">
      <w:pPr>
        <w:pStyle w:val="Sommario2"/>
        <w:tabs>
          <w:tab w:val="left" w:pos="660"/>
          <w:tab w:val="right" w:leader="dot" w:pos="9962"/>
        </w:tabs>
        <w:rPr>
          <w:noProof/>
        </w:rPr>
      </w:pPr>
      <w:hyperlink w:anchor="_Toc472633684" w:history="1">
        <w:r w:rsidRPr="00285682">
          <w:rPr>
            <w:rStyle w:val="Collegamentoipertestuale"/>
            <w:rFonts w:ascii="Times New Roman" w:eastAsia="Cambria" w:hAnsi="Times New Roman" w:cs="Times New Roman"/>
            <w:noProof/>
            <w:lang w:val="en-US"/>
          </w:rPr>
          <w:t>6.</w:t>
        </w:r>
        <w:r>
          <w:rPr>
            <w:noProof/>
          </w:rPr>
          <w:tab/>
        </w:r>
        <w:r w:rsidRPr="00285682">
          <w:rPr>
            <w:rStyle w:val="Collegamentoipertestuale"/>
            <w:rFonts w:ascii="Times New Roman" w:eastAsia="Cambria" w:hAnsi="Times New Roman" w:cs="Times New Roman"/>
            <w:noProof/>
            <w:lang w:val="en-US"/>
          </w:rPr>
          <w:t>EFFORT SPENT</w:t>
        </w:r>
        <w:r>
          <w:rPr>
            <w:noProof/>
            <w:webHidden/>
          </w:rPr>
          <w:tab/>
        </w:r>
        <w:r>
          <w:rPr>
            <w:noProof/>
            <w:webHidden/>
          </w:rPr>
          <w:fldChar w:fldCharType="begin"/>
        </w:r>
        <w:r>
          <w:rPr>
            <w:noProof/>
            <w:webHidden/>
          </w:rPr>
          <w:instrText xml:space="preserve"> PAGEREF _Toc472633684 \h </w:instrText>
        </w:r>
        <w:r>
          <w:rPr>
            <w:noProof/>
            <w:webHidden/>
          </w:rPr>
        </w:r>
        <w:r>
          <w:rPr>
            <w:noProof/>
            <w:webHidden/>
          </w:rPr>
          <w:fldChar w:fldCharType="separate"/>
        </w:r>
        <w:r>
          <w:rPr>
            <w:noProof/>
            <w:webHidden/>
          </w:rPr>
          <w:t>32</w:t>
        </w:r>
        <w:r>
          <w:rPr>
            <w:noProof/>
            <w:webHidden/>
          </w:rPr>
          <w:fldChar w:fldCharType="end"/>
        </w:r>
      </w:hyperlink>
    </w:p>
    <w:p w14:paraId="13324CCB" w14:textId="0EE32315" w:rsidR="00A11396" w:rsidRDefault="00A11396">
      <w:pPr>
        <w:pStyle w:val="Sommario2"/>
        <w:tabs>
          <w:tab w:val="right" w:leader="dot" w:pos="9962"/>
        </w:tabs>
        <w:rPr>
          <w:noProof/>
        </w:rPr>
      </w:pPr>
      <w:hyperlink w:anchor="_Toc472633685" w:history="1">
        <w:r w:rsidRPr="00285682">
          <w:rPr>
            <w:rStyle w:val="Collegamentoipertestuale"/>
            <w:rFonts w:ascii="Times New Roman" w:hAnsi="Times New Roman" w:cs="Times New Roman"/>
            <w:noProof/>
            <w:lang w:val="en-US"/>
          </w:rPr>
          <w:t>8</w:t>
        </w:r>
        <w:r w:rsidRPr="00285682">
          <w:rPr>
            <w:rStyle w:val="Collegamentoipertestuale"/>
            <w:rFonts w:ascii="Times New Roman" w:eastAsia="Cambria" w:hAnsi="Times New Roman" w:cs="Times New Roman"/>
            <w:noProof/>
            <w:lang w:val="en-US"/>
          </w:rPr>
          <w:t>. REFERENCES</w:t>
        </w:r>
        <w:r>
          <w:rPr>
            <w:noProof/>
            <w:webHidden/>
          </w:rPr>
          <w:tab/>
        </w:r>
        <w:r>
          <w:rPr>
            <w:noProof/>
            <w:webHidden/>
          </w:rPr>
          <w:fldChar w:fldCharType="begin"/>
        </w:r>
        <w:r>
          <w:rPr>
            <w:noProof/>
            <w:webHidden/>
          </w:rPr>
          <w:instrText xml:space="preserve"> PAGEREF _Toc472633685 \h </w:instrText>
        </w:r>
        <w:r>
          <w:rPr>
            <w:noProof/>
            <w:webHidden/>
          </w:rPr>
        </w:r>
        <w:r>
          <w:rPr>
            <w:noProof/>
            <w:webHidden/>
          </w:rPr>
          <w:fldChar w:fldCharType="separate"/>
        </w:r>
        <w:r>
          <w:rPr>
            <w:noProof/>
            <w:webHidden/>
          </w:rPr>
          <w:t>32</w:t>
        </w:r>
        <w:r>
          <w:rPr>
            <w:noProof/>
            <w:webHidden/>
          </w:rPr>
          <w:fldChar w:fldCharType="end"/>
        </w:r>
      </w:hyperlink>
    </w:p>
    <w:p w14:paraId="50F87D87" w14:textId="33B7DF7B" w:rsidR="00E54019" w:rsidRPr="00A11396" w:rsidRDefault="00A11396" w:rsidP="00C37E3D">
      <w:pPr>
        <w:jc w:val="both"/>
        <w:rPr>
          <w:rFonts w:ascii="Times New Roman" w:hAnsi="Times New Roman" w:cs="Times New Roman"/>
          <w:b/>
          <w:color w:val="3366FF"/>
          <w:sz w:val="30"/>
          <w:szCs w:val="30"/>
          <w:lang w:val="en-US"/>
        </w:rPr>
      </w:pPr>
      <w:r>
        <w:rPr>
          <w:rFonts w:ascii="Times New Roman" w:hAnsi="Times New Roman" w:cs="Times New Roman"/>
          <w:b/>
          <w:color w:val="3366FF"/>
          <w:sz w:val="30"/>
          <w:szCs w:val="30"/>
          <w:lang w:val="en-US"/>
        </w:rPr>
        <w:fldChar w:fldCharType="end"/>
      </w:r>
    </w:p>
    <w:p w14:paraId="23F79138" w14:textId="382F58D3" w:rsidR="00B478BA" w:rsidRDefault="00B478BA" w:rsidP="00C37E3D">
      <w:pPr>
        <w:jc w:val="both"/>
        <w:rPr>
          <w:rFonts w:ascii="Times New Roman" w:hAnsi="Times New Roman" w:cs="Times New Roman"/>
          <w:b/>
          <w:color w:val="3366FF"/>
          <w:sz w:val="30"/>
          <w:szCs w:val="30"/>
          <w:lang w:val="en-GB"/>
        </w:rPr>
      </w:pPr>
    </w:p>
    <w:p w14:paraId="0B6F5F43" w14:textId="4AA64131" w:rsidR="00B478BA" w:rsidRDefault="00B478BA" w:rsidP="00C37E3D">
      <w:pPr>
        <w:jc w:val="both"/>
        <w:rPr>
          <w:rFonts w:ascii="Times New Roman" w:hAnsi="Times New Roman" w:cs="Times New Roman"/>
          <w:b/>
          <w:color w:val="3366FF"/>
          <w:sz w:val="30"/>
          <w:szCs w:val="30"/>
          <w:lang w:val="en-GB"/>
        </w:rPr>
      </w:pPr>
    </w:p>
    <w:p w14:paraId="08D9127A" w14:textId="346574B6" w:rsidR="00A11396" w:rsidRPr="007315D4" w:rsidRDefault="00A11396" w:rsidP="00C37E3D">
      <w:pPr>
        <w:jc w:val="both"/>
        <w:rPr>
          <w:rFonts w:ascii="Times New Roman" w:hAnsi="Times New Roman" w:cs="Times New Roman"/>
          <w:b/>
          <w:color w:val="3366FF"/>
          <w:sz w:val="30"/>
          <w:szCs w:val="30"/>
          <w:lang w:val="en-GB"/>
        </w:rPr>
      </w:pPr>
    </w:p>
    <w:p w14:paraId="77E8CA59" w14:textId="21B9E418" w:rsidR="00841D32" w:rsidRPr="003C3338" w:rsidRDefault="00E814CD" w:rsidP="00E54019">
      <w:pPr>
        <w:pStyle w:val="Titolo2"/>
        <w:numPr>
          <w:ilvl w:val="0"/>
          <w:numId w:val="4"/>
        </w:numPr>
        <w:spacing w:before="0" w:after="5" w:line="355" w:lineRule="auto"/>
        <w:ind w:left="380" w:right="312" w:hanging="11"/>
        <w:jc w:val="both"/>
        <w:rPr>
          <w:rFonts w:ascii="Times New Roman" w:eastAsia="Cambria" w:hAnsi="Times New Roman" w:cs="Times New Roman"/>
          <w:b/>
          <w:color w:val="2E74B5"/>
          <w:sz w:val="30"/>
          <w:szCs w:val="22"/>
          <w:lang w:val="en-US"/>
        </w:rPr>
      </w:pPr>
      <w:bookmarkStart w:id="1" w:name="_Toc471582782"/>
      <w:bookmarkStart w:id="2" w:name="_Toc472633094"/>
      <w:bookmarkStart w:id="3" w:name="_Toc472633659"/>
      <w:r w:rsidRPr="003C3338">
        <w:rPr>
          <w:rFonts w:ascii="Times New Roman" w:eastAsia="Cambria" w:hAnsi="Times New Roman" w:cs="Times New Roman"/>
          <w:b/>
          <w:color w:val="2E74B5"/>
          <w:sz w:val="30"/>
          <w:szCs w:val="22"/>
          <w:lang w:val="en-US"/>
        </w:rPr>
        <w:lastRenderedPageBreak/>
        <w:t>INTRODUCTION</w:t>
      </w:r>
      <w:bookmarkEnd w:id="1"/>
      <w:bookmarkEnd w:id="2"/>
      <w:bookmarkEnd w:id="3"/>
    </w:p>
    <w:p w14:paraId="7370352C" w14:textId="77777777" w:rsidR="00841D32" w:rsidRPr="003C3338" w:rsidRDefault="00841D32" w:rsidP="00841D32">
      <w:pPr>
        <w:pStyle w:val="Paragrafoelenco"/>
        <w:ind w:left="360"/>
        <w:jc w:val="both"/>
        <w:rPr>
          <w:rFonts w:ascii="Times New Roman" w:hAnsi="Times New Roman" w:cs="Times New Roman"/>
          <w:b/>
          <w:color w:val="3366FF"/>
          <w:sz w:val="30"/>
          <w:szCs w:val="30"/>
          <w:lang w:val="en-GB"/>
        </w:rPr>
      </w:pPr>
    </w:p>
    <w:p w14:paraId="46CF7A12" w14:textId="4332335A" w:rsidR="00E814CD" w:rsidRPr="003C3338" w:rsidRDefault="00E814CD" w:rsidP="00E54019">
      <w:pPr>
        <w:pStyle w:val="Titolo3"/>
        <w:numPr>
          <w:ilvl w:val="1"/>
          <w:numId w:val="4"/>
        </w:numPr>
        <w:spacing w:before="0" w:after="5" w:line="355" w:lineRule="auto"/>
        <w:ind w:left="380" w:right="312" w:hanging="11"/>
        <w:jc w:val="both"/>
        <w:rPr>
          <w:rFonts w:ascii="Times New Roman" w:eastAsia="Cambria" w:hAnsi="Times New Roman" w:cs="Times New Roman"/>
          <w:b/>
          <w:color w:val="5B9BD5"/>
          <w:szCs w:val="22"/>
          <w:lang w:val="en-US"/>
        </w:rPr>
      </w:pPr>
      <w:bookmarkStart w:id="4" w:name="_Toc471582783"/>
      <w:bookmarkStart w:id="5" w:name="_Toc472633095"/>
      <w:bookmarkStart w:id="6" w:name="_Toc472633660"/>
      <w:r w:rsidRPr="003C3338">
        <w:rPr>
          <w:rFonts w:ascii="Times New Roman" w:eastAsia="Cambria" w:hAnsi="Times New Roman" w:cs="Times New Roman"/>
          <w:b/>
          <w:color w:val="5B9BD5"/>
          <w:szCs w:val="22"/>
          <w:lang w:val="en-US"/>
        </w:rPr>
        <w:t>PURPOSE AND SCOPE</w:t>
      </w:r>
      <w:bookmarkEnd w:id="4"/>
      <w:bookmarkEnd w:id="5"/>
      <w:bookmarkEnd w:id="6"/>
    </w:p>
    <w:p w14:paraId="5143D099" w14:textId="7E46BC4E" w:rsidR="00B478BA" w:rsidRPr="003C3338" w:rsidRDefault="00E814CD" w:rsidP="00C37E3D">
      <w:p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The purpose of the </w:t>
      </w:r>
      <w:r w:rsidR="00B478BA" w:rsidRPr="003C3338">
        <w:rPr>
          <w:rFonts w:ascii="Times New Roman" w:hAnsi="Times New Roman" w:cs="Times New Roman"/>
          <w:sz w:val="24"/>
          <w:szCs w:val="24"/>
          <w:lang w:val="en-GB"/>
        </w:rPr>
        <w:t>Project Plan Document is to define the Size, Effort</w:t>
      </w:r>
      <w:r w:rsidR="00C23958" w:rsidRPr="003C3338">
        <w:rPr>
          <w:rFonts w:ascii="Times New Roman" w:hAnsi="Times New Roman" w:cs="Times New Roman"/>
          <w:sz w:val="24"/>
          <w:szCs w:val="24"/>
          <w:lang w:val="en-GB"/>
        </w:rPr>
        <w:t xml:space="preserve"> Cost</w:t>
      </w:r>
      <w:r w:rsidR="00B478BA" w:rsidRPr="003C3338">
        <w:rPr>
          <w:rFonts w:ascii="Times New Roman" w:hAnsi="Times New Roman" w:cs="Times New Roman"/>
          <w:sz w:val="24"/>
          <w:szCs w:val="24"/>
          <w:lang w:val="en-GB"/>
        </w:rPr>
        <w:t xml:space="preserve">, Project Schedule and Risks of the PowerEnJoy project. </w:t>
      </w:r>
    </w:p>
    <w:p w14:paraId="6413D401" w14:textId="77777777" w:rsidR="00C23958" w:rsidRPr="003C3338" w:rsidRDefault="00C23958" w:rsidP="00C37E3D">
      <w:p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In the first part of the document we are going to cover the Size and Effort cost estimation.</w:t>
      </w:r>
    </w:p>
    <w:p w14:paraId="601023BA" w14:textId="43022C9C" w:rsidR="00B478BA" w:rsidRPr="003C3338" w:rsidRDefault="00C23958" w:rsidP="00C37E3D">
      <w:p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In order to estimate the Size and Effort Cost of the project w</w:t>
      </w:r>
      <w:r w:rsidR="00B478BA" w:rsidRPr="003C3338">
        <w:rPr>
          <w:rFonts w:ascii="Times New Roman" w:hAnsi="Times New Roman" w:cs="Times New Roman"/>
          <w:sz w:val="24"/>
          <w:szCs w:val="24"/>
          <w:lang w:val="en-GB"/>
        </w:rPr>
        <w:t>e are going to apply an Algorithm</w:t>
      </w:r>
      <w:r w:rsidRPr="003C3338">
        <w:rPr>
          <w:rFonts w:ascii="Times New Roman" w:hAnsi="Times New Roman" w:cs="Times New Roman"/>
          <w:sz w:val="24"/>
          <w:szCs w:val="24"/>
          <w:lang w:val="en-GB"/>
        </w:rPr>
        <w:t>ic cost modelling, in detail: Function Point approach for the Size estimation and COCOMO for the Effort Cost estimation.</w:t>
      </w:r>
    </w:p>
    <w:p w14:paraId="45763B4E" w14:textId="0C655254" w:rsidR="00C23958" w:rsidRPr="003C3338" w:rsidRDefault="00C23958" w:rsidP="00C37E3D">
      <w:p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In the second part of the document we are going to cover the </w:t>
      </w:r>
      <w:r w:rsidR="00972FB7" w:rsidRPr="003C3338">
        <w:rPr>
          <w:rFonts w:ascii="Times New Roman" w:hAnsi="Times New Roman" w:cs="Times New Roman"/>
          <w:sz w:val="24"/>
          <w:szCs w:val="24"/>
          <w:lang w:val="en-GB"/>
        </w:rPr>
        <w:t>Project Schedule planning</w:t>
      </w:r>
      <w:r w:rsidRPr="003C3338">
        <w:rPr>
          <w:rFonts w:ascii="Times New Roman" w:hAnsi="Times New Roman" w:cs="Times New Roman"/>
          <w:sz w:val="24"/>
          <w:szCs w:val="24"/>
          <w:lang w:val="en-GB"/>
        </w:rPr>
        <w:t>.</w:t>
      </w:r>
    </w:p>
    <w:p w14:paraId="21B241E3" w14:textId="6A38F57D" w:rsidR="00C23958" w:rsidRPr="003C3338" w:rsidRDefault="00B478BA" w:rsidP="00C23958">
      <w:pPr>
        <w:pStyle w:val="PreformattatoHTML"/>
        <w:rPr>
          <w:rFonts w:ascii="Times New Roman" w:eastAsiaTheme="minorEastAsia" w:hAnsi="Times New Roman" w:cs="Times New Roman"/>
          <w:sz w:val="24"/>
          <w:szCs w:val="24"/>
          <w:lang w:val="en-GB"/>
        </w:rPr>
      </w:pPr>
      <w:r w:rsidRPr="003C3338">
        <w:rPr>
          <w:rFonts w:ascii="Times New Roman" w:hAnsi="Times New Roman" w:cs="Times New Roman"/>
          <w:sz w:val="24"/>
          <w:szCs w:val="24"/>
          <w:lang w:val="en-GB"/>
        </w:rPr>
        <w:t xml:space="preserve"> </w:t>
      </w:r>
      <w:r w:rsidR="00C23958" w:rsidRPr="003C3338">
        <w:rPr>
          <w:rFonts w:ascii="Times New Roman" w:hAnsi="Times New Roman" w:cs="Times New Roman"/>
          <w:sz w:val="24"/>
          <w:szCs w:val="24"/>
          <w:lang w:val="en-GB"/>
        </w:rPr>
        <w:t xml:space="preserve">The Project Schedule is used in order to define a possible schedule for the project </w:t>
      </w:r>
      <w:r w:rsidR="00C23958" w:rsidRPr="003C3338">
        <w:rPr>
          <w:rFonts w:ascii="Times New Roman" w:eastAsiaTheme="minorEastAsia" w:hAnsi="Times New Roman" w:cs="Times New Roman"/>
          <w:sz w:val="24"/>
          <w:szCs w:val="24"/>
          <w:lang w:val="en-GB"/>
        </w:rPr>
        <w:t>thus supporting the activities of resource allocation, programming and testing.</w:t>
      </w:r>
    </w:p>
    <w:p w14:paraId="262EA5E9" w14:textId="740CE5EC" w:rsidR="00972FB7" w:rsidRPr="003C3338" w:rsidRDefault="00972FB7" w:rsidP="00972FB7">
      <w:p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In the third part of the document we are going to cover the Risks definition.</w:t>
      </w:r>
    </w:p>
    <w:p w14:paraId="41BC502B" w14:textId="77777777" w:rsidR="00C23958" w:rsidRPr="003C3338" w:rsidRDefault="00C23958" w:rsidP="00C23958">
      <w:pPr>
        <w:pStyle w:val="PreformattatoHTML"/>
        <w:rPr>
          <w:rFonts w:ascii="Times New Roman" w:eastAsiaTheme="minorEastAsia" w:hAnsi="Times New Roman" w:cs="Times New Roman"/>
          <w:sz w:val="24"/>
          <w:szCs w:val="24"/>
          <w:lang w:val="en-GB"/>
        </w:rPr>
      </w:pPr>
      <w:r w:rsidRPr="003C3338">
        <w:rPr>
          <w:rFonts w:ascii="Times New Roman" w:eastAsiaTheme="minorEastAsia" w:hAnsi="Times New Roman" w:cs="Times New Roman"/>
          <w:sz w:val="24"/>
          <w:szCs w:val="24"/>
          <w:lang w:val="en-GB"/>
        </w:rPr>
        <w:t>The Risks definition allow us to consider the effect and the probability of a possible failure on the development process and so take the necessary precautions.</w:t>
      </w:r>
    </w:p>
    <w:p w14:paraId="59EED4F8" w14:textId="1CEFA9B6" w:rsidR="004D5481" w:rsidRPr="003C3338" w:rsidRDefault="00C23958" w:rsidP="00972FB7">
      <w:pPr>
        <w:pStyle w:val="PreformattatoHTML"/>
        <w:rPr>
          <w:rFonts w:ascii="Times New Roman" w:eastAsiaTheme="minorEastAsia" w:hAnsi="Times New Roman" w:cs="Times New Roman"/>
          <w:sz w:val="24"/>
          <w:szCs w:val="24"/>
          <w:lang w:val="en-GB"/>
        </w:rPr>
      </w:pPr>
      <w:r w:rsidRPr="003C3338">
        <w:rPr>
          <w:rFonts w:ascii="Times New Roman" w:eastAsiaTheme="minorEastAsia" w:hAnsi="Times New Roman" w:cs="Times New Roman"/>
          <w:sz w:val="24"/>
          <w:szCs w:val="24"/>
          <w:lang w:val="en-GB"/>
        </w:rPr>
        <w:t>The last part of the document is dedicated to some general conclusion</w:t>
      </w:r>
      <w:r w:rsidR="00972FB7" w:rsidRPr="003C3338">
        <w:rPr>
          <w:rFonts w:ascii="Times New Roman" w:eastAsiaTheme="minorEastAsia" w:hAnsi="Times New Roman" w:cs="Times New Roman"/>
          <w:sz w:val="24"/>
          <w:szCs w:val="24"/>
          <w:lang w:val="en-GB"/>
        </w:rPr>
        <w:t>.</w:t>
      </w:r>
    </w:p>
    <w:p w14:paraId="314E7380" w14:textId="77777777" w:rsidR="00972FB7" w:rsidRPr="003C3338" w:rsidRDefault="00972FB7" w:rsidP="00972FB7">
      <w:pPr>
        <w:pStyle w:val="PreformattatoHTML"/>
        <w:rPr>
          <w:rFonts w:ascii="Times New Roman" w:hAnsi="Times New Roman" w:cs="Times New Roman"/>
          <w:lang w:val="en-US"/>
        </w:rPr>
      </w:pPr>
    </w:p>
    <w:p w14:paraId="3A6D0AC8" w14:textId="5B24E3AF" w:rsidR="00E814CD" w:rsidRPr="003C3338" w:rsidRDefault="00E814CD" w:rsidP="00B953D5">
      <w:pPr>
        <w:pStyle w:val="Titolo3"/>
        <w:numPr>
          <w:ilvl w:val="1"/>
          <w:numId w:val="4"/>
        </w:numPr>
        <w:spacing w:before="0" w:after="5" w:line="355" w:lineRule="auto"/>
        <w:ind w:left="380" w:right="312" w:hanging="11"/>
        <w:jc w:val="both"/>
        <w:rPr>
          <w:rFonts w:ascii="Times New Roman" w:eastAsia="Cambria" w:hAnsi="Times New Roman" w:cs="Times New Roman"/>
          <w:b/>
          <w:color w:val="5B9BD5"/>
          <w:szCs w:val="22"/>
          <w:lang w:val="en-US"/>
        </w:rPr>
      </w:pPr>
      <w:bookmarkStart w:id="7" w:name="_Toc471582784"/>
      <w:bookmarkStart w:id="8" w:name="_Toc472633096"/>
      <w:bookmarkStart w:id="9" w:name="_Toc472633661"/>
      <w:r w:rsidRPr="003C3338">
        <w:rPr>
          <w:rFonts w:ascii="Times New Roman" w:eastAsia="Cambria" w:hAnsi="Times New Roman" w:cs="Times New Roman"/>
          <w:b/>
          <w:color w:val="5B9BD5"/>
          <w:szCs w:val="22"/>
          <w:lang w:val="en-US"/>
        </w:rPr>
        <w:t>LIST OF DEFINITION AND ABBRE</w:t>
      </w:r>
      <w:r w:rsidR="00841D32" w:rsidRPr="003C3338">
        <w:rPr>
          <w:rFonts w:ascii="Times New Roman" w:eastAsia="Cambria" w:hAnsi="Times New Roman" w:cs="Times New Roman"/>
          <w:b/>
          <w:color w:val="5B9BD5"/>
          <w:szCs w:val="22"/>
          <w:lang w:val="en-US"/>
        </w:rPr>
        <w:t>V</w:t>
      </w:r>
      <w:r w:rsidRPr="003C3338">
        <w:rPr>
          <w:rFonts w:ascii="Times New Roman" w:eastAsia="Cambria" w:hAnsi="Times New Roman" w:cs="Times New Roman"/>
          <w:b/>
          <w:color w:val="5B9BD5"/>
          <w:szCs w:val="22"/>
          <w:lang w:val="en-US"/>
        </w:rPr>
        <w:t>IATIONS</w:t>
      </w:r>
      <w:bookmarkEnd w:id="7"/>
      <w:bookmarkEnd w:id="8"/>
      <w:bookmarkEnd w:id="9"/>
    </w:p>
    <w:p w14:paraId="04436896" w14:textId="77777777" w:rsidR="004D5481" w:rsidRPr="003C3338" w:rsidRDefault="004D5481" w:rsidP="00C37E3D">
      <w:pPr>
        <w:pStyle w:val="Paragrafoelenco"/>
        <w:ind w:left="792"/>
        <w:jc w:val="both"/>
        <w:rPr>
          <w:rFonts w:ascii="Times New Roman" w:hAnsi="Times New Roman" w:cs="Times New Roman"/>
          <w:b/>
          <w:color w:val="548DD4" w:themeColor="text2" w:themeTint="99"/>
          <w:sz w:val="28"/>
          <w:szCs w:val="28"/>
          <w:lang w:val="en-GB"/>
        </w:rPr>
      </w:pPr>
    </w:p>
    <w:p w14:paraId="290FF260"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RASD</w:t>
      </w:r>
      <w:r w:rsidRPr="003C3338">
        <w:rPr>
          <w:rFonts w:ascii="Times New Roman" w:hAnsi="Times New Roman" w:cs="Times New Roman"/>
          <w:sz w:val="24"/>
          <w:szCs w:val="24"/>
          <w:lang w:val="en-GB"/>
        </w:rPr>
        <w:t>: requirement analysis and specification document;</w:t>
      </w:r>
    </w:p>
    <w:p w14:paraId="63D202F9"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DD</w:t>
      </w:r>
      <w:r w:rsidRPr="003C3338">
        <w:rPr>
          <w:rFonts w:ascii="Times New Roman" w:hAnsi="Times New Roman" w:cs="Times New Roman"/>
          <w:sz w:val="24"/>
          <w:szCs w:val="24"/>
          <w:lang w:val="en-GB"/>
        </w:rPr>
        <w:t>: design document;</w:t>
      </w:r>
    </w:p>
    <w:p w14:paraId="0AC8E9D8" w14:textId="360F3D24" w:rsidR="00003E4F" w:rsidRPr="003C3338" w:rsidRDefault="00003E4F"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ITPD</w:t>
      </w:r>
      <w:r w:rsidRPr="003C3338">
        <w:rPr>
          <w:rFonts w:ascii="Times New Roman" w:hAnsi="Times New Roman" w:cs="Times New Roman"/>
          <w:sz w:val="24"/>
          <w:szCs w:val="24"/>
          <w:lang w:val="en-GB"/>
        </w:rPr>
        <w:t>: integration test plan document;</w:t>
      </w:r>
    </w:p>
    <w:p w14:paraId="01A968BF" w14:textId="1BBBC847" w:rsidR="00972FB7" w:rsidRPr="003C3338" w:rsidRDefault="00972FB7"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PPD</w:t>
      </w:r>
      <w:r w:rsidRPr="003C3338">
        <w:rPr>
          <w:rFonts w:ascii="Times New Roman" w:hAnsi="Times New Roman" w:cs="Times New Roman"/>
          <w:sz w:val="24"/>
          <w:szCs w:val="24"/>
          <w:lang w:val="en-GB"/>
        </w:rPr>
        <w:t>: project plan document;</w:t>
      </w:r>
    </w:p>
    <w:p w14:paraId="58BFBFB6"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API</w:t>
      </w:r>
      <w:r w:rsidRPr="003C3338">
        <w:rPr>
          <w:rFonts w:ascii="Times New Roman" w:hAnsi="Times New Roman" w:cs="Times New Roman"/>
          <w:sz w:val="24"/>
          <w:szCs w:val="24"/>
          <w:lang w:val="en-GB"/>
        </w:rPr>
        <w:t xml:space="preserve">: application programming interface, common way to communicate with another system (for example we use this kind of interface to communicate with the Google map services); </w:t>
      </w:r>
    </w:p>
    <w:p w14:paraId="4F2A8474"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Car</w:t>
      </w:r>
      <w:r w:rsidRPr="003C3338">
        <w:rPr>
          <w:rFonts w:ascii="Times New Roman" w:hAnsi="Times New Roman" w:cs="Times New Roman"/>
          <w:sz w:val="24"/>
          <w:szCs w:val="24"/>
          <w:lang w:val="en-GB"/>
        </w:rPr>
        <w:t>: we mean, of course, an electric car;</w:t>
      </w:r>
    </w:p>
    <w:p w14:paraId="2D284017"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Reservation</w:t>
      </w:r>
      <w:r w:rsidRPr="003C3338">
        <w:rPr>
          <w:rFonts w:ascii="Times New Roman" w:hAnsi="Times New Roman" w:cs="Times New Roman"/>
          <w:sz w:val="24"/>
          <w:szCs w:val="24"/>
          <w:lang w:val="en-GB"/>
        </w:rPr>
        <w:t>: It’s a booking made by a user and paid to the use of a certain selected car;</w:t>
      </w:r>
    </w:p>
    <w:p w14:paraId="7C2F860C"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Safe Area</w:t>
      </w:r>
      <w:r w:rsidRPr="003C3338">
        <w:rPr>
          <w:rFonts w:ascii="Times New Roman" w:hAnsi="Times New Roman" w:cs="Times New Roman"/>
          <w:sz w:val="24"/>
          <w:szCs w:val="24"/>
          <w:lang w:val="en-GB"/>
        </w:rPr>
        <w:t>: We mean the areas where the user can park the rented car;</w:t>
      </w:r>
    </w:p>
    <w:p w14:paraId="46367671" w14:textId="77777777" w:rsidR="004D5481" w:rsidRPr="003C3338" w:rsidRDefault="004D5481" w:rsidP="00C37E3D">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Special Parking Area</w:t>
      </w:r>
      <w:r w:rsidRPr="003C3338">
        <w:rPr>
          <w:rFonts w:ascii="Times New Roman" w:hAnsi="Times New Roman" w:cs="Times New Roman"/>
          <w:sz w:val="24"/>
          <w:szCs w:val="24"/>
          <w:lang w:val="en-GB"/>
        </w:rPr>
        <w:t>: We mean the areas where the user can both park the rented car and recharge it (all the special parking area are safe area, but not vice versa);</w:t>
      </w:r>
    </w:p>
    <w:p w14:paraId="09EA1C35" w14:textId="77777777" w:rsidR="00841D32" w:rsidRPr="003C3338" w:rsidRDefault="004D5481" w:rsidP="00841D32">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Extraordinary situation</w:t>
      </w:r>
      <w:r w:rsidRPr="003C3338">
        <w:rPr>
          <w:rFonts w:ascii="Times New Roman" w:hAnsi="Times New Roman" w:cs="Times New Roman"/>
          <w:sz w:val="24"/>
          <w:szCs w:val="24"/>
          <w:lang w:val="en-GB"/>
        </w:rPr>
        <w:t xml:space="preserve">: We mean extraordinary events that can happen to the users such as car accident, car’s battery running low </w:t>
      </w:r>
      <w:proofErr w:type="spellStart"/>
      <w:r w:rsidRPr="003C3338">
        <w:rPr>
          <w:rFonts w:ascii="Times New Roman" w:hAnsi="Times New Roman" w:cs="Times New Roman"/>
          <w:sz w:val="24"/>
          <w:szCs w:val="24"/>
          <w:lang w:val="en-GB"/>
        </w:rPr>
        <w:t>etc</w:t>
      </w:r>
      <w:proofErr w:type="spellEnd"/>
      <w:r w:rsidRPr="003C3338">
        <w:rPr>
          <w:rFonts w:ascii="Times New Roman" w:hAnsi="Times New Roman" w:cs="Times New Roman"/>
          <w:sz w:val="24"/>
          <w:szCs w:val="24"/>
          <w:lang w:val="en-GB"/>
        </w:rPr>
        <w:t>;</w:t>
      </w:r>
    </w:p>
    <w:p w14:paraId="74A7C00B" w14:textId="591406A9" w:rsidR="00972FB7" w:rsidRPr="003C3338" w:rsidRDefault="00841D32" w:rsidP="00972FB7">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lastRenderedPageBreak/>
        <w:t xml:space="preserve">Driver: </w:t>
      </w:r>
      <w:r w:rsidRPr="003C3338">
        <w:rPr>
          <w:rFonts w:ascii="Times New Roman" w:hAnsi="Times New Roman" w:cs="Times New Roman"/>
          <w:sz w:val="24"/>
          <w:szCs w:val="24"/>
          <w:lang w:val="en-GB"/>
        </w:rPr>
        <w:t>testing module to perform method invocation of integrated component and so allow the testing of those component;</w:t>
      </w:r>
    </w:p>
    <w:p w14:paraId="19E8E677" w14:textId="1AD9791B" w:rsidR="008C333F" w:rsidRPr="003C3338" w:rsidRDefault="00972FB7" w:rsidP="008C333F">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LOC</w:t>
      </w:r>
      <w:r w:rsidR="008C333F" w:rsidRPr="003C3338">
        <w:rPr>
          <w:rFonts w:ascii="Times New Roman" w:hAnsi="Times New Roman" w:cs="Times New Roman"/>
          <w:b/>
          <w:sz w:val="24"/>
          <w:szCs w:val="24"/>
          <w:lang w:val="en-GB"/>
        </w:rPr>
        <w:t xml:space="preserve"> or SLOC</w:t>
      </w:r>
      <w:r w:rsidRPr="003C3338">
        <w:rPr>
          <w:rFonts w:ascii="Times New Roman" w:hAnsi="Times New Roman" w:cs="Times New Roman"/>
          <w:b/>
          <w:sz w:val="24"/>
          <w:szCs w:val="24"/>
          <w:lang w:val="en-GB"/>
        </w:rPr>
        <w:t>:</w:t>
      </w:r>
      <w:r w:rsidRPr="003C3338">
        <w:rPr>
          <w:rFonts w:ascii="Times New Roman" w:hAnsi="Times New Roman" w:cs="Times New Roman"/>
          <w:sz w:val="24"/>
          <w:szCs w:val="24"/>
          <w:lang w:val="en-GB"/>
        </w:rPr>
        <w:t xml:space="preserve"> Lin</w:t>
      </w:r>
      <w:r w:rsidR="00655C4E" w:rsidRPr="003C3338">
        <w:rPr>
          <w:rFonts w:ascii="Times New Roman" w:hAnsi="Times New Roman" w:cs="Times New Roman"/>
          <w:sz w:val="24"/>
          <w:szCs w:val="24"/>
          <w:lang w:val="en-GB"/>
        </w:rPr>
        <w:t>e of Code</w:t>
      </w:r>
      <w:r w:rsidR="008C333F" w:rsidRPr="003C3338">
        <w:rPr>
          <w:rFonts w:ascii="Times New Roman" w:hAnsi="Times New Roman" w:cs="Times New Roman"/>
          <w:sz w:val="24"/>
          <w:szCs w:val="24"/>
          <w:lang w:val="en-GB"/>
        </w:rPr>
        <w:t xml:space="preserve"> or Source Line of Code</w:t>
      </w:r>
      <w:r w:rsidR="00655C4E" w:rsidRPr="003C3338">
        <w:rPr>
          <w:rFonts w:ascii="Times New Roman" w:hAnsi="Times New Roman" w:cs="Times New Roman"/>
          <w:sz w:val="24"/>
          <w:szCs w:val="24"/>
          <w:lang w:val="en-GB"/>
        </w:rPr>
        <w:t>, unit of measure that indicate the number of line of code in a project, giving so an idea about the size of it;</w:t>
      </w:r>
    </w:p>
    <w:p w14:paraId="0ADBC18E" w14:textId="0F6E3449" w:rsidR="00972FB7" w:rsidRPr="003C3338" w:rsidRDefault="00972FB7" w:rsidP="00972FB7">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FP:</w:t>
      </w:r>
      <w:r w:rsidRPr="003C3338">
        <w:rPr>
          <w:rFonts w:ascii="Times New Roman" w:hAnsi="Times New Roman" w:cs="Times New Roman"/>
          <w:sz w:val="24"/>
          <w:szCs w:val="24"/>
          <w:lang w:val="en-GB"/>
        </w:rPr>
        <w:t xml:space="preserve"> Function Point, unit of measure used to estimate the SIZE of a project in the Function Point Approach, the Function Point are easily convertible into LOC measure</w:t>
      </w:r>
      <w:r w:rsidR="00655C4E" w:rsidRPr="003C3338">
        <w:rPr>
          <w:rFonts w:ascii="Times New Roman" w:hAnsi="Times New Roman" w:cs="Times New Roman"/>
          <w:sz w:val="24"/>
          <w:szCs w:val="24"/>
          <w:lang w:val="en-GB"/>
        </w:rPr>
        <w:t>;</w:t>
      </w:r>
    </w:p>
    <w:p w14:paraId="11D895A3" w14:textId="63842372" w:rsidR="00EA2B39" w:rsidRPr="003C3338" w:rsidRDefault="00EA2B39" w:rsidP="00972FB7">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PH:</w:t>
      </w:r>
      <w:r w:rsidRPr="003C3338">
        <w:rPr>
          <w:rFonts w:ascii="Times New Roman" w:hAnsi="Times New Roman" w:cs="Times New Roman"/>
          <w:sz w:val="24"/>
          <w:szCs w:val="24"/>
          <w:lang w:val="en-GB"/>
        </w:rPr>
        <w:t xml:space="preserve"> Person Hour;</w:t>
      </w:r>
    </w:p>
    <w:p w14:paraId="76580415" w14:textId="1AE7BC08" w:rsidR="00655C4E" w:rsidRPr="003C3338" w:rsidRDefault="00655C4E" w:rsidP="00972FB7">
      <w:pPr>
        <w:pStyle w:val="Paragrafoelenco"/>
        <w:numPr>
          <w:ilvl w:val="0"/>
          <w:numId w:val="6"/>
        </w:numPr>
        <w:spacing w:after="5" w:line="355" w:lineRule="auto"/>
        <w:ind w:right="312"/>
        <w:jc w:val="both"/>
        <w:rPr>
          <w:rFonts w:ascii="Times New Roman" w:hAnsi="Times New Roman" w:cs="Times New Roman"/>
          <w:sz w:val="24"/>
          <w:szCs w:val="24"/>
          <w:lang w:val="en-GB"/>
        </w:rPr>
      </w:pPr>
      <w:r w:rsidRPr="003C3338">
        <w:rPr>
          <w:rFonts w:ascii="Times New Roman" w:hAnsi="Times New Roman" w:cs="Times New Roman"/>
          <w:b/>
          <w:sz w:val="24"/>
          <w:szCs w:val="24"/>
          <w:lang w:val="en-GB"/>
        </w:rPr>
        <w:t xml:space="preserve">ILF: </w:t>
      </w:r>
      <w:r w:rsidRPr="003C3338">
        <w:rPr>
          <w:rFonts w:ascii="Times New Roman" w:hAnsi="Times New Roman" w:cs="Times New Roman"/>
          <w:sz w:val="24"/>
          <w:szCs w:val="24"/>
          <w:lang w:val="en-GB"/>
        </w:rPr>
        <w:t>Internal Logical File;</w:t>
      </w:r>
    </w:p>
    <w:p w14:paraId="6341525A" w14:textId="472531EF" w:rsidR="00655C4E" w:rsidRPr="003C3338" w:rsidRDefault="00655C4E" w:rsidP="00972FB7">
      <w:pPr>
        <w:pStyle w:val="Paragrafoelenco"/>
        <w:numPr>
          <w:ilvl w:val="0"/>
          <w:numId w:val="6"/>
        </w:numPr>
        <w:spacing w:after="5" w:line="355" w:lineRule="auto"/>
        <w:ind w:right="312"/>
        <w:jc w:val="both"/>
        <w:rPr>
          <w:rFonts w:ascii="Times New Roman" w:hAnsi="Times New Roman" w:cs="Times New Roman"/>
          <w:b/>
          <w:sz w:val="24"/>
          <w:szCs w:val="24"/>
          <w:lang w:val="en-GB"/>
        </w:rPr>
      </w:pPr>
      <w:r w:rsidRPr="003C3338">
        <w:rPr>
          <w:rFonts w:ascii="Times New Roman" w:hAnsi="Times New Roman" w:cs="Times New Roman"/>
          <w:b/>
          <w:sz w:val="24"/>
          <w:szCs w:val="24"/>
          <w:lang w:val="en-GB"/>
        </w:rPr>
        <w:t xml:space="preserve">EIF: </w:t>
      </w:r>
      <w:r w:rsidRPr="003C3338">
        <w:rPr>
          <w:rFonts w:ascii="Times New Roman" w:hAnsi="Times New Roman" w:cs="Times New Roman"/>
          <w:sz w:val="24"/>
          <w:szCs w:val="24"/>
          <w:lang w:val="en-GB"/>
        </w:rPr>
        <w:t>External Interface File;</w:t>
      </w:r>
    </w:p>
    <w:p w14:paraId="1BCA98F4" w14:textId="543FE65F" w:rsidR="00655C4E" w:rsidRPr="003C3338" w:rsidRDefault="00655C4E" w:rsidP="00972FB7">
      <w:pPr>
        <w:pStyle w:val="Paragrafoelenco"/>
        <w:numPr>
          <w:ilvl w:val="0"/>
          <w:numId w:val="6"/>
        </w:numPr>
        <w:spacing w:after="5" w:line="355" w:lineRule="auto"/>
        <w:ind w:right="312"/>
        <w:jc w:val="both"/>
        <w:rPr>
          <w:rFonts w:ascii="Times New Roman" w:hAnsi="Times New Roman" w:cs="Times New Roman"/>
          <w:b/>
          <w:sz w:val="24"/>
          <w:szCs w:val="24"/>
          <w:lang w:val="en-GB"/>
        </w:rPr>
      </w:pPr>
      <w:r w:rsidRPr="003C3338">
        <w:rPr>
          <w:rFonts w:ascii="Times New Roman" w:hAnsi="Times New Roman" w:cs="Times New Roman"/>
          <w:b/>
          <w:sz w:val="24"/>
          <w:szCs w:val="24"/>
          <w:lang w:val="en-GB"/>
        </w:rPr>
        <w:t xml:space="preserve">EI: </w:t>
      </w:r>
      <w:r w:rsidRPr="003C3338">
        <w:rPr>
          <w:rFonts w:ascii="Times New Roman" w:hAnsi="Times New Roman" w:cs="Times New Roman"/>
          <w:sz w:val="24"/>
          <w:szCs w:val="24"/>
          <w:lang w:val="en-GB"/>
        </w:rPr>
        <w:t>External Input;</w:t>
      </w:r>
    </w:p>
    <w:p w14:paraId="5C58EC6D" w14:textId="06F55127" w:rsidR="00655C4E" w:rsidRPr="003C3338" w:rsidRDefault="00655C4E" w:rsidP="00972FB7">
      <w:pPr>
        <w:pStyle w:val="Paragrafoelenco"/>
        <w:numPr>
          <w:ilvl w:val="0"/>
          <w:numId w:val="6"/>
        </w:numPr>
        <w:spacing w:after="5" w:line="355" w:lineRule="auto"/>
        <w:ind w:right="312"/>
        <w:jc w:val="both"/>
        <w:rPr>
          <w:rFonts w:ascii="Times New Roman" w:hAnsi="Times New Roman" w:cs="Times New Roman"/>
          <w:b/>
          <w:sz w:val="24"/>
          <w:szCs w:val="24"/>
          <w:lang w:val="en-GB"/>
        </w:rPr>
      </w:pPr>
      <w:r w:rsidRPr="003C3338">
        <w:rPr>
          <w:rFonts w:ascii="Times New Roman" w:hAnsi="Times New Roman" w:cs="Times New Roman"/>
          <w:b/>
          <w:sz w:val="24"/>
          <w:szCs w:val="24"/>
          <w:lang w:val="en-GB"/>
        </w:rPr>
        <w:t xml:space="preserve">EO: </w:t>
      </w:r>
      <w:r w:rsidRPr="003C3338">
        <w:rPr>
          <w:rFonts w:ascii="Times New Roman" w:hAnsi="Times New Roman" w:cs="Times New Roman"/>
          <w:sz w:val="24"/>
          <w:szCs w:val="24"/>
          <w:lang w:val="en-GB"/>
        </w:rPr>
        <w:t>External Output;</w:t>
      </w:r>
    </w:p>
    <w:p w14:paraId="671C7053" w14:textId="55FD0CF9" w:rsidR="00655C4E" w:rsidRPr="003C3338" w:rsidRDefault="00655C4E" w:rsidP="00972FB7">
      <w:pPr>
        <w:pStyle w:val="Paragrafoelenco"/>
        <w:numPr>
          <w:ilvl w:val="0"/>
          <w:numId w:val="6"/>
        </w:numPr>
        <w:spacing w:after="5" w:line="355" w:lineRule="auto"/>
        <w:ind w:right="312"/>
        <w:jc w:val="both"/>
        <w:rPr>
          <w:rFonts w:ascii="Times New Roman" w:hAnsi="Times New Roman" w:cs="Times New Roman"/>
          <w:b/>
          <w:sz w:val="24"/>
          <w:szCs w:val="24"/>
          <w:lang w:val="en-GB"/>
        </w:rPr>
      </w:pPr>
      <w:r w:rsidRPr="003C3338">
        <w:rPr>
          <w:rFonts w:ascii="Times New Roman" w:hAnsi="Times New Roman" w:cs="Times New Roman"/>
          <w:b/>
          <w:sz w:val="24"/>
          <w:szCs w:val="24"/>
          <w:lang w:val="en-GB"/>
        </w:rPr>
        <w:t xml:space="preserve">EQ: </w:t>
      </w:r>
      <w:r w:rsidRPr="003C3338">
        <w:rPr>
          <w:rFonts w:ascii="Times New Roman" w:hAnsi="Times New Roman" w:cs="Times New Roman"/>
          <w:sz w:val="24"/>
          <w:szCs w:val="24"/>
          <w:lang w:val="en-GB"/>
        </w:rPr>
        <w:t>External Inquiry;</w:t>
      </w:r>
    </w:p>
    <w:p w14:paraId="45B2ECF2" w14:textId="67E79953" w:rsidR="002C7FDC" w:rsidRPr="003C3338" w:rsidRDefault="002C7FDC" w:rsidP="00841D32">
      <w:pPr>
        <w:spacing w:after="5" w:line="355" w:lineRule="auto"/>
        <w:ind w:right="312"/>
        <w:jc w:val="both"/>
        <w:rPr>
          <w:rFonts w:ascii="Times New Roman" w:hAnsi="Times New Roman" w:cs="Times New Roman"/>
          <w:sz w:val="24"/>
          <w:szCs w:val="24"/>
          <w:lang w:val="en-GB"/>
        </w:rPr>
      </w:pPr>
    </w:p>
    <w:p w14:paraId="0B9008F8" w14:textId="09D75616" w:rsidR="00003E4F" w:rsidRPr="003C3338" w:rsidRDefault="00E814CD" w:rsidP="00B953D5">
      <w:pPr>
        <w:pStyle w:val="Titolo3"/>
        <w:numPr>
          <w:ilvl w:val="1"/>
          <w:numId w:val="4"/>
        </w:numPr>
        <w:spacing w:before="0" w:after="5" w:line="355" w:lineRule="auto"/>
        <w:ind w:left="380" w:right="312" w:hanging="11"/>
        <w:jc w:val="both"/>
        <w:rPr>
          <w:rFonts w:ascii="Times New Roman" w:eastAsia="Cambria" w:hAnsi="Times New Roman" w:cs="Times New Roman"/>
          <w:b/>
          <w:color w:val="5B9BD5"/>
          <w:szCs w:val="22"/>
          <w:lang w:val="en-US"/>
        </w:rPr>
      </w:pPr>
      <w:bookmarkStart w:id="10" w:name="_Toc471582785"/>
      <w:bookmarkStart w:id="11" w:name="_Toc472633097"/>
      <w:bookmarkStart w:id="12" w:name="_Toc472633662"/>
      <w:r w:rsidRPr="003C3338">
        <w:rPr>
          <w:rFonts w:ascii="Times New Roman" w:eastAsia="Cambria" w:hAnsi="Times New Roman" w:cs="Times New Roman"/>
          <w:b/>
          <w:color w:val="5B9BD5"/>
          <w:szCs w:val="22"/>
          <w:lang w:val="en-US"/>
        </w:rPr>
        <w:t>LIST OF REFERENCE DOCUMENT</w:t>
      </w:r>
      <w:bookmarkEnd w:id="10"/>
      <w:bookmarkEnd w:id="11"/>
      <w:bookmarkEnd w:id="12"/>
    </w:p>
    <w:p w14:paraId="250E2CFC" w14:textId="77777777" w:rsidR="007315D4" w:rsidRPr="003C3338" w:rsidRDefault="007315D4" w:rsidP="007315D4">
      <w:pPr>
        <w:pStyle w:val="Paragrafoelenco"/>
        <w:ind w:left="792"/>
        <w:jc w:val="both"/>
        <w:rPr>
          <w:rFonts w:ascii="Times New Roman" w:hAnsi="Times New Roman" w:cs="Times New Roman"/>
          <w:b/>
          <w:color w:val="548DD4" w:themeColor="text2" w:themeTint="99"/>
          <w:sz w:val="28"/>
          <w:szCs w:val="28"/>
          <w:lang w:val="en-GB"/>
        </w:rPr>
      </w:pPr>
    </w:p>
    <w:p w14:paraId="2FB4CC77" w14:textId="4DEE7AF4" w:rsidR="00003E4F" w:rsidRPr="003C3338" w:rsidRDefault="00003E4F" w:rsidP="00C37E3D">
      <w:pPr>
        <w:pStyle w:val="Paragrafoelenco"/>
        <w:numPr>
          <w:ilvl w:val="0"/>
          <w:numId w:val="7"/>
        </w:numPr>
        <w:spacing w:after="5" w:line="355" w:lineRule="auto"/>
        <w:ind w:left="380" w:right="312" w:hanging="11"/>
        <w:jc w:val="both"/>
        <w:rPr>
          <w:rFonts w:ascii="Times New Roman" w:hAnsi="Times New Roman" w:cs="Times New Roman"/>
          <w:sz w:val="24"/>
          <w:szCs w:val="24"/>
        </w:rPr>
      </w:pPr>
      <w:r w:rsidRPr="003C3338">
        <w:rPr>
          <w:rFonts w:ascii="Times New Roman" w:hAnsi="Times New Roman" w:cs="Times New Roman"/>
          <w:sz w:val="24"/>
          <w:szCs w:val="24"/>
        </w:rPr>
        <w:t>DD</w:t>
      </w:r>
      <w:r w:rsidR="00F702CF" w:rsidRPr="003C3338">
        <w:rPr>
          <w:rFonts w:ascii="Times New Roman" w:hAnsi="Times New Roman" w:cs="Times New Roman"/>
          <w:sz w:val="24"/>
          <w:szCs w:val="24"/>
        </w:rPr>
        <w:t xml:space="preserve"> </w:t>
      </w:r>
      <w:proofErr w:type="spellStart"/>
      <w:r w:rsidR="00655C4E" w:rsidRPr="003C3338">
        <w:rPr>
          <w:rFonts w:ascii="Times New Roman" w:hAnsi="Times New Roman" w:cs="Times New Roman"/>
          <w:sz w:val="24"/>
          <w:szCs w:val="24"/>
        </w:rPr>
        <w:t>produced</w:t>
      </w:r>
      <w:proofErr w:type="spellEnd"/>
      <w:r w:rsidR="00F702CF" w:rsidRPr="003C3338">
        <w:rPr>
          <w:rFonts w:ascii="Times New Roman" w:hAnsi="Times New Roman" w:cs="Times New Roman"/>
          <w:sz w:val="24"/>
          <w:szCs w:val="24"/>
        </w:rPr>
        <w:t xml:space="preserve"> </w:t>
      </w:r>
      <w:proofErr w:type="spellStart"/>
      <w:r w:rsidR="00F702CF" w:rsidRPr="003C3338">
        <w:rPr>
          <w:rFonts w:ascii="Times New Roman" w:hAnsi="Times New Roman" w:cs="Times New Roman"/>
          <w:sz w:val="24"/>
          <w:szCs w:val="24"/>
        </w:rPr>
        <w:t>before</w:t>
      </w:r>
      <w:proofErr w:type="spellEnd"/>
      <w:r w:rsidR="00F702CF" w:rsidRPr="003C3338">
        <w:rPr>
          <w:rFonts w:ascii="Times New Roman" w:hAnsi="Times New Roman" w:cs="Times New Roman"/>
          <w:sz w:val="24"/>
          <w:szCs w:val="24"/>
        </w:rPr>
        <w:t xml:space="preserve"> 3.0 </w:t>
      </w:r>
      <w:proofErr w:type="spellStart"/>
      <w:r w:rsidR="00F702CF" w:rsidRPr="003C3338">
        <w:rPr>
          <w:rFonts w:ascii="Times New Roman" w:hAnsi="Times New Roman" w:cs="Times New Roman"/>
          <w:sz w:val="24"/>
          <w:szCs w:val="24"/>
        </w:rPr>
        <w:t>version</w:t>
      </w:r>
      <w:proofErr w:type="spellEnd"/>
    </w:p>
    <w:p w14:paraId="4614B7D0" w14:textId="03AB5065" w:rsidR="00003E4F" w:rsidRPr="003C3338" w:rsidRDefault="00003E4F" w:rsidP="00C37E3D">
      <w:pPr>
        <w:pStyle w:val="Paragrafoelenco"/>
        <w:numPr>
          <w:ilvl w:val="0"/>
          <w:numId w:val="7"/>
        </w:numPr>
        <w:spacing w:after="5" w:line="355" w:lineRule="auto"/>
        <w:ind w:left="380" w:right="312" w:hanging="11"/>
        <w:jc w:val="both"/>
        <w:rPr>
          <w:rFonts w:ascii="Times New Roman" w:hAnsi="Times New Roman" w:cs="Times New Roman"/>
          <w:sz w:val="24"/>
          <w:szCs w:val="24"/>
        </w:rPr>
      </w:pPr>
      <w:r w:rsidRPr="003C3338">
        <w:rPr>
          <w:rFonts w:ascii="Times New Roman" w:hAnsi="Times New Roman" w:cs="Times New Roman"/>
          <w:sz w:val="24"/>
          <w:szCs w:val="24"/>
        </w:rPr>
        <w:t xml:space="preserve">RASD </w:t>
      </w:r>
      <w:proofErr w:type="spellStart"/>
      <w:r w:rsidRPr="003C3338">
        <w:rPr>
          <w:rFonts w:ascii="Times New Roman" w:hAnsi="Times New Roman" w:cs="Times New Roman"/>
          <w:sz w:val="24"/>
          <w:szCs w:val="24"/>
        </w:rPr>
        <w:t>produced</w:t>
      </w:r>
      <w:proofErr w:type="spellEnd"/>
      <w:r w:rsidRPr="003C3338">
        <w:rPr>
          <w:rFonts w:ascii="Times New Roman" w:hAnsi="Times New Roman" w:cs="Times New Roman"/>
          <w:sz w:val="24"/>
          <w:szCs w:val="24"/>
        </w:rPr>
        <w:t xml:space="preserve"> </w:t>
      </w:r>
      <w:proofErr w:type="spellStart"/>
      <w:r w:rsidRPr="003C3338">
        <w:rPr>
          <w:rFonts w:ascii="Times New Roman" w:hAnsi="Times New Roman" w:cs="Times New Roman"/>
          <w:sz w:val="24"/>
          <w:szCs w:val="24"/>
        </w:rPr>
        <w:t>before</w:t>
      </w:r>
      <w:proofErr w:type="spellEnd"/>
      <w:r w:rsidRPr="003C3338">
        <w:rPr>
          <w:rFonts w:ascii="Times New Roman" w:hAnsi="Times New Roman" w:cs="Times New Roman"/>
          <w:sz w:val="24"/>
          <w:szCs w:val="24"/>
        </w:rPr>
        <w:t xml:space="preserve"> 2.0</w:t>
      </w:r>
      <w:r w:rsidR="00655C4E" w:rsidRPr="003C3338">
        <w:rPr>
          <w:rFonts w:ascii="Times New Roman" w:hAnsi="Times New Roman" w:cs="Times New Roman"/>
          <w:sz w:val="24"/>
          <w:szCs w:val="24"/>
        </w:rPr>
        <w:t xml:space="preserve"> </w:t>
      </w:r>
      <w:proofErr w:type="spellStart"/>
      <w:r w:rsidR="00655C4E" w:rsidRPr="003C3338">
        <w:rPr>
          <w:rFonts w:ascii="Times New Roman" w:hAnsi="Times New Roman" w:cs="Times New Roman"/>
          <w:sz w:val="24"/>
          <w:szCs w:val="24"/>
        </w:rPr>
        <w:t>version</w:t>
      </w:r>
      <w:proofErr w:type="spellEnd"/>
    </w:p>
    <w:p w14:paraId="675B01E9" w14:textId="201F018A" w:rsidR="00655C4E" w:rsidRPr="003C3338" w:rsidRDefault="00655C4E" w:rsidP="00C37E3D">
      <w:pPr>
        <w:pStyle w:val="Paragrafoelenco"/>
        <w:numPr>
          <w:ilvl w:val="0"/>
          <w:numId w:val="7"/>
        </w:numPr>
        <w:spacing w:after="5" w:line="355" w:lineRule="auto"/>
        <w:ind w:left="380" w:right="312" w:hanging="11"/>
        <w:jc w:val="both"/>
        <w:rPr>
          <w:rFonts w:ascii="Times New Roman" w:hAnsi="Times New Roman" w:cs="Times New Roman"/>
          <w:sz w:val="24"/>
          <w:szCs w:val="24"/>
        </w:rPr>
      </w:pPr>
      <w:r w:rsidRPr="003C3338">
        <w:rPr>
          <w:rFonts w:ascii="Times New Roman" w:hAnsi="Times New Roman" w:cs="Times New Roman"/>
          <w:sz w:val="24"/>
          <w:szCs w:val="24"/>
        </w:rPr>
        <w:t>ITPD 1.0 versione</w:t>
      </w:r>
    </w:p>
    <w:p w14:paraId="5B74BED7" w14:textId="3F12E8E1" w:rsidR="00E814CD" w:rsidRPr="003C3338" w:rsidRDefault="00003E4F" w:rsidP="00C37E3D">
      <w:pPr>
        <w:pStyle w:val="Paragrafoelenco"/>
        <w:numPr>
          <w:ilvl w:val="0"/>
          <w:numId w:val="7"/>
        </w:numPr>
        <w:spacing w:after="5" w:line="355" w:lineRule="auto"/>
        <w:ind w:left="380" w:right="312" w:hanging="11"/>
        <w:jc w:val="both"/>
        <w:rPr>
          <w:rFonts w:ascii="Times New Roman" w:hAnsi="Times New Roman" w:cs="Times New Roman"/>
          <w:sz w:val="24"/>
          <w:szCs w:val="24"/>
          <w:lang w:val="en-US"/>
        </w:rPr>
      </w:pPr>
      <w:r w:rsidRPr="003C3338">
        <w:rPr>
          <w:rFonts w:ascii="Times New Roman" w:hAnsi="Times New Roman" w:cs="Times New Roman"/>
          <w:sz w:val="24"/>
          <w:szCs w:val="24"/>
          <w:lang w:val="en-US"/>
        </w:rPr>
        <w:t>Specification Document: Assignment 1</w:t>
      </w:r>
      <w:r w:rsidR="00655C4E" w:rsidRPr="003C3338">
        <w:rPr>
          <w:rFonts w:ascii="Times New Roman" w:hAnsi="Times New Roman" w:cs="Times New Roman"/>
          <w:sz w:val="24"/>
          <w:szCs w:val="24"/>
          <w:lang w:val="en-US"/>
        </w:rPr>
        <w:t xml:space="preserve">,2, 3 and 5 (RASD, DD, </w:t>
      </w:r>
      <w:r w:rsidR="007315D4" w:rsidRPr="003C3338">
        <w:rPr>
          <w:rFonts w:ascii="Times New Roman" w:hAnsi="Times New Roman" w:cs="Times New Roman"/>
          <w:sz w:val="24"/>
          <w:szCs w:val="24"/>
          <w:lang w:val="en-US"/>
        </w:rPr>
        <w:t>ITPD</w:t>
      </w:r>
      <w:r w:rsidR="00655C4E" w:rsidRPr="003C3338">
        <w:rPr>
          <w:rFonts w:ascii="Times New Roman" w:hAnsi="Times New Roman" w:cs="Times New Roman"/>
          <w:sz w:val="24"/>
          <w:szCs w:val="24"/>
          <w:lang w:val="en-US"/>
        </w:rPr>
        <w:t xml:space="preserve"> and PPD</w:t>
      </w:r>
      <w:r w:rsidR="007315D4" w:rsidRPr="003C3338">
        <w:rPr>
          <w:rFonts w:ascii="Times New Roman" w:hAnsi="Times New Roman" w:cs="Times New Roman"/>
          <w:sz w:val="24"/>
          <w:szCs w:val="24"/>
          <w:lang w:val="en-US"/>
        </w:rPr>
        <w:t>).pdf</w:t>
      </w:r>
    </w:p>
    <w:p w14:paraId="285D7DAF" w14:textId="77777777" w:rsidR="007315D4" w:rsidRPr="003C3338" w:rsidRDefault="007315D4" w:rsidP="007315D4">
      <w:pPr>
        <w:pStyle w:val="Paragrafoelenco"/>
        <w:spacing w:after="5" w:line="355" w:lineRule="auto"/>
        <w:ind w:left="380" w:right="312"/>
        <w:jc w:val="both"/>
        <w:rPr>
          <w:rFonts w:ascii="Times New Roman" w:hAnsi="Times New Roman" w:cs="Times New Roman"/>
          <w:sz w:val="24"/>
          <w:szCs w:val="24"/>
          <w:lang w:val="en-US"/>
        </w:rPr>
      </w:pPr>
    </w:p>
    <w:p w14:paraId="28CA2090" w14:textId="5FF2419C" w:rsidR="00E814CD" w:rsidRPr="003C3338" w:rsidRDefault="00655C4E" w:rsidP="00B953D5">
      <w:pPr>
        <w:pStyle w:val="Titolo2"/>
        <w:numPr>
          <w:ilvl w:val="0"/>
          <w:numId w:val="4"/>
        </w:numPr>
        <w:spacing w:before="0" w:after="5" w:line="355" w:lineRule="auto"/>
        <w:ind w:left="380" w:right="312" w:hanging="11"/>
        <w:jc w:val="both"/>
        <w:rPr>
          <w:rFonts w:ascii="Times New Roman" w:eastAsia="Cambria" w:hAnsi="Times New Roman" w:cs="Times New Roman"/>
          <w:b/>
          <w:color w:val="2E74B5"/>
          <w:sz w:val="30"/>
          <w:szCs w:val="22"/>
          <w:lang w:val="en-US"/>
        </w:rPr>
      </w:pPr>
      <w:bookmarkStart w:id="13" w:name="_Toc472633098"/>
      <w:bookmarkStart w:id="14" w:name="_Toc472633663"/>
      <w:r w:rsidRPr="003C3338">
        <w:rPr>
          <w:rFonts w:ascii="Times New Roman" w:eastAsia="Cambria" w:hAnsi="Times New Roman" w:cs="Times New Roman"/>
          <w:b/>
          <w:color w:val="2E74B5"/>
          <w:sz w:val="30"/>
          <w:szCs w:val="22"/>
          <w:lang w:val="en-US"/>
        </w:rPr>
        <w:t>PROJECT SIZE, COST AND EFFORT ESTIMATION</w:t>
      </w:r>
      <w:bookmarkEnd w:id="13"/>
      <w:bookmarkEnd w:id="14"/>
    </w:p>
    <w:p w14:paraId="6BCBFA6D" w14:textId="77777777" w:rsidR="00EA2B39" w:rsidRPr="003C3338" w:rsidRDefault="00EA2B39" w:rsidP="00EA2B39">
      <w:pPr>
        <w:rPr>
          <w:rFonts w:ascii="Times New Roman" w:hAnsi="Times New Roman" w:cs="Times New Roman"/>
          <w:lang w:val="en-US"/>
        </w:rPr>
      </w:pPr>
    </w:p>
    <w:p w14:paraId="6D5001B6" w14:textId="46E6EB0B" w:rsidR="008F064C" w:rsidRPr="003C3338" w:rsidRDefault="00EA2B39" w:rsidP="00C37E3D">
      <w:pPr>
        <w:pStyle w:val="Paragrafoelenco"/>
        <w:ind w:left="360"/>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This section is focused on the estimation of the expected </w:t>
      </w:r>
      <w:r w:rsidR="000B3381" w:rsidRPr="003C3338">
        <w:rPr>
          <w:rFonts w:ascii="Times New Roman" w:hAnsi="Times New Roman" w:cs="Times New Roman"/>
          <w:sz w:val="24"/>
          <w:szCs w:val="24"/>
          <w:lang w:val="en-GB"/>
        </w:rPr>
        <w:t xml:space="preserve">size and </w:t>
      </w:r>
      <w:r w:rsidRPr="003C3338">
        <w:rPr>
          <w:rFonts w:ascii="Times New Roman" w:hAnsi="Times New Roman" w:cs="Times New Roman"/>
          <w:sz w:val="24"/>
          <w:szCs w:val="24"/>
          <w:lang w:val="en-GB"/>
        </w:rPr>
        <w:t>effort cost of PowerEnJoy.</w:t>
      </w:r>
    </w:p>
    <w:p w14:paraId="0CE63AC8" w14:textId="6CCE9ACB" w:rsidR="00EA2B39" w:rsidRPr="003C3338" w:rsidRDefault="00EA2B39" w:rsidP="00C37E3D">
      <w:pPr>
        <w:pStyle w:val="Paragrafoelenco"/>
        <w:ind w:left="360"/>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For the size estimation part, we are going to use an Algorithmic cost modelling approach named Function Point Approach calculating so the total FP that estimate the size of the project.</w:t>
      </w:r>
    </w:p>
    <w:p w14:paraId="4D15472B" w14:textId="6FC65D09" w:rsidR="00EA2B39" w:rsidRPr="003C3338" w:rsidRDefault="00EA2B39" w:rsidP="00C37E3D">
      <w:pPr>
        <w:pStyle w:val="Paragrafoelenco"/>
        <w:ind w:left="360"/>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In this estimation, we are going to consider just the functionalities covered by the business logic (because they are the most important and critical one).</w:t>
      </w:r>
    </w:p>
    <w:p w14:paraId="3334C7C9" w14:textId="43485063" w:rsidR="000B3381" w:rsidRPr="003C3338" w:rsidRDefault="00EA2B39" w:rsidP="00C37E3D">
      <w:pPr>
        <w:pStyle w:val="Paragrafoelenco"/>
        <w:ind w:left="360"/>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For the effort cost estimation, we are going to use an Algorithmic cost modelling approach named COCOMO approach,</w:t>
      </w:r>
      <w:r w:rsidR="000B3381" w:rsidRPr="003C3338">
        <w:rPr>
          <w:rFonts w:ascii="Times New Roman" w:hAnsi="Times New Roman" w:cs="Times New Roman"/>
          <w:sz w:val="24"/>
          <w:szCs w:val="24"/>
          <w:lang w:val="en-GB"/>
        </w:rPr>
        <w:t xml:space="preserve"> from which we are going to calculate the PH estimated to ultimate the project, the COCOMO approach considers the FP estimated for the Size (from the Function Point Approach) and add the FP estimated for the effort that has to be spent.</w:t>
      </w:r>
    </w:p>
    <w:p w14:paraId="4840AD85" w14:textId="77777777" w:rsidR="000B3381" w:rsidRPr="003C3338" w:rsidRDefault="000B3381" w:rsidP="00C37E3D">
      <w:pPr>
        <w:pStyle w:val="Paragrafoelenco"/>
        <w:ind w:left="360"/>
        <w:jc w:val="both"/>
        <w:rPr>
          <w:rFonts w:ascii="Times New Roman" w:hAnsi="Times New Roman" w:cs="Times New Roman"/>
          <w:sz w:val="24"/>
          <w:szCs w:val="24"/>
          <w:lang w:val="en-GB"/>
        </w:rPr>
      </w:pPr>
    </w:p>
    <w:p w14:paraId="6ACF9EE4" w14:textId="7647953A" w:rsidR="00EA2B39" w:rsidRPr="003C3338" w:rsidRDefault="000B3381" w:rsidP="00C37E3D">
      <w:pPr>
        <w:pStyle w:val="Paragrafoelenco"/>
        <w:ind w:left="360"/>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  </w:t>
      </w:r>
    </w:p>
    <w:p w14:paraId="315E954F" w14:textId="7AEC2CD1" w:rsidR="00E814CD" w:rsidRDefault="000B3381" w:rsidP="00B953D5">
      <w:pPr>
        <w:pStyle w:val="Titolo3"/>
        <w:numPr>
          <w:ilvl w:val="1"/>
          <w:numId w:val="4"/>
        </w:numPr>
        <w:spacing w:before="0" w:after="5" w:line="355" w:lineRule="auto"/>
        <w:ind w:left="380" w:right="312" w:hanging="11"/>
        <w:jc w:val="both"/>
        <w:rPr>
          <w:rFonts w:ascii="Times New Roman" w:eastAsia="Cambria" w:hAnsi="Times New Roman" w:cs="Times New Roman"/>
          <w:b/>
          <w:color w:val="5B9BD5"/>
          <w:szCs w:val="22"/>
          <w:lang w:val="en-US"/>
        </w:rPr>
      </w:pPr>
      <w:bookmarkStart w:id="15" w:name="_Toc472633099"/>
      <w:bookmarkStart w:id="16" w:name="_Toc472633664"/>
      <w:r w:rsidRPr="003C3338">
        <w:rPr>
          <w:rFonts w:ascii="Times New Roman" w:eastAsia="Cambria" w:hAnsi="Times New Roman" w:cs="Times New Roman"/>
          <w:b/>
          <w:color w:val="5B9BD5"/>
          <w:szCs w:val="22"/>
          <w:lang w:val="en-US"/>
        </w:rPr>
        <w:lastRenderedPageBreak/>
        <w:t>SIZE ESTIMATION: FUNCTION POINTS</w:t>
      </w:r>
      <w:bookmarkEnd w:id="15"/>
      <w:bookmarkEnd w:id="16"/>
    </w:p>
    <w:p w14:paraId="51804403" w14:textId="77777777" w:rsidR="00F91BF1" w:rsidRPr="00F91BF1" w:rsidRDefault="00F91BF1" w:rsidP="00F91BF1">
      <w:pPr>
        <w:rPr>
          <w:lang w:val="en-US"/>
        </w:rPr>
      </w:pPr>
    </w:p>
    <w:p w14:paraId="7BB02763" w14:textId="21406B75" w:rsidR="0021766A" w:rsidRPr="003C3338" w:rsidRDefault="000B3381" w:rsidP="000B3381">
      <w:pPr>
        <w:pStyle w:val="PreformattatoHTML"/>
        <w:rPr>
          <w:rFonts w:ascii="Times New Roman" w:hAnsi="Times New Roman" w:cs="Times New Roman"/>
          <w:sz w:val="24"/>
          <w:szCs w:val="24"/>
          <w:lang w:val="en-GB"/>
        </w:rPr>
      </w:pPr>
      <w:r w:rsidRPr="003C3338">
        <w:rPr>
          <w:rFonts w:ascii="Times New Roman" w:hAnsi="Times New Roman" w:cs="Times New Roman"/>
          <w:sz w:val="24"/>
          <w:szCs w:val="24"/>
          <w:lang w:val="en-GB"/>
        </w:rPr>
        <w:t>The Function Points approach provides an estimation of the size of a project taking as inputs the number of functionalities to be developed and their complexity.</w:t>
      </w:r>
    </w:p>
    <w:p w14:paraId="295D520A" w14:textId="21E742CA" w:rsidR="000B3381" w:rsidRPr="003C3338" w:rsidRDefault="000B3381" w:rsidP="000B3381">
      <w:pPr>
        <w:pStyle w:val="PreformattatoHTML"/>
        <w:rPr>
          <w:rFonts w:ascii="Times New Roman" w:hAnsi="Times New Roman" w:cs="Times New Roman"/>
          <w:sz w:val="24"/>
          <w:szCs w:val="24"/>
          <w:lang w:val="en-GB"/>
        </w:rPr>
      </w:pPr>
      <w:r w:rsidRPr="003C3338">
        <w:rPr>
          <w:rFonts w:ascii="Times New Roman" w:hAnsi="Times New Roman" w:cs="Times New Roman"/>
          <w:sz w:val="24"/>
          <w:szCs w:val="24"/>
          <w:lang w:val="en-GB"/>
        </w:rPr>
        <w:t>The estimation is based on the usage of ﬁgures obtained through statistical analysis of real projects, which have been properly normalized and condensed in the following tables:</w:t>
      </w:r>
    </w:p>
    <w:p w14:paraId="3FFA0E95" w14:textId="77777777" w:rsidR="00856633" w:rsidRPr="003C3338" w:rsidRDefault="00856633" w:rsidP="000B3381">
      <w:pPr>
        <w:pStyle w:val="PreformattatoHTML"/>
        <w:rPr>
          <w:rFonts w:ascii="Times New Roman" w:hAnsi="Times New Roman" w:cs="Times New Roman"/>
          <w:sz w:val="24"/>
          <w:szCs w:val="24"/>
          <w:lang w:val="en-GB"/>
        </w:rPr>
      </w:pPr>
    </w:p>
    <w:p w14:paraId="7C210D37" w14:textId="02E3843E" w:rsidR="000B3381" w:rsidRPr="003C3338" w:rsidRDefault="000B3381"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sz w:val="24"/>
          <w:szCs w:val="24"/>
          <w:lang w:val="en-GB"/>
        </w:rPr>
        <w:t>For Internal Logic Files and External Logic Files</w:t>
      </w:r>
    </w:p>
    <w:p w14:paraId="6D54F19F" w14:textId="4AD0946C" w:rsidR="00E2503A" w:rsidRPr="003C3338" w:rsidRDefault="00E2503A"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noProof/>
          <w:sz w:val="24"/>
          <w:szCs w:val="24"/>
        </w:rPr>
        <w:drawing>
          <wp:inline distT="0" distB="0" distL="0" distR="0" wp14:anchorId="3EDADCF5" wp14:editId="26858009">
            <wp:extent cx="2657846" cy="981212"/>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F-IEF.PNG"/>
                    <pic:cNvPicPr/>
                  </pic:nvPicPr>
                  <pic:blipFill>
                    <a:blip r:embed="rId7"/>
                    <a:stretch>
                      <a:fillRect/>
                    </a:stretch>
                  </pic:blipFill>
                  <pic:spPr>
                    <a:xfrm>
                      <a:off x="0" y="0"/>
                      <a:ext cx="2657846" cy="981212"/>
                    </a:xfrm>
                    <a:prstGeom prst="rect">
                      <a:avLst/>
                    </a:prstGeom>
                  </pic:spPr>
                </pic:pic>
              </a:graphicData>
            </a:graphic>
          </wp:inline>
        </w:drawing>
      </w:r>
    </w:p>
    <w:p w14:paraId="0DF480C9" w14:textId="6A8D9A61" w:rsidR="000B3381" w:rsidRPr="003C3338" w:rsidRDefault="000B3381"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sz w:val="24"/>
          <w:szCs w:val="24"/>
          <w:lang w:val="en-GB"/>
        </w:rPr>
        <w:t>For External Output and External Inquiry</w:t>
      </w:r>
    </w:p>
    <w:p w14:paraId="55687585" w14:textId="0AE9B7B4" w:rsidR="00E2503A" w:rsidRPr="003C3338" w:rsidRDefault="00856633"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noProof/>
          <w:sz w:val="24"/>
          <w:szCs w:val="24"/>
        </w:rPr>
        <w:drawing>
          <wp:inline distT="0" distB="0" distL="0" distR="0" wp14:anchorId="4339259E" wp14:editId="78855775">
            <wp:extent cx="2181529" cy="9526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O-EQ.PNG"/>
                    <pic:cNvPicPr/>
                  </pic:nvPicPr>
                  <pic:blipFill>
                    <a:blip r:embed="rId8"/>
                    <a:stretch>
                      <a:fillRect/>
                    </a:stretch>
                  </pic:blipFill>
                  <pic:spPr>
                    <a:xfrm>
                      <a:off x="0" y="0"/>
                      <a:ext cx="2181529" cy="952633"/>
                    </a:xfrm>
                    <a:prstGeom prst="rect">
                      <a:avLst/>
                    </a:prstGeom>
                  </pic:spPr>
                </pic:pic>
              </a:graphicData>
            </a:graphic>
          </wp:inline>
        </w:drawing>
      </w:r>
    </w:p>
    <w:p w14:paraId="4D4CB88F" w14:textId="2E790CDB" w:rsidR="000B3381" w:rsidRPr="003C3338" w:rsidRDefault="000B3381"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sz w:val="24"/>
          <w:szCs w:val="24"/>
          <w:lang w:val="en-GB"/>
        </w:rPr>
        <w:t>For External Input</w:t>
      </w:r>
    </w:p>
    <w:p w14:paraId="74EF06F2" w14:textId="0B6B2E9F" w:rsidR="00856633" w:rsidRPr="003C3338" w:rsidRDefault="00856633"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noProof/>
          <w:sz w:val="24"/>
          <w:szCs w:val="24"/>
        </w:rPr>
        <w:drawing>
          <wp:inline distT="0" distB="0" distL="0" distR="0" wp14:anchorId="29E82F61" wp14:editId="630324FE">
            <wp:extent cx="2172003" cy="97168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PNG"/>
                    <pic:cNvPicPr/>
                  </pic:nvPicPr>
                  <pic:blipFill>
                    <a:blip r:embed="rId9"/>
                    <a:stretch>
                      <a:fillRect/>
                    </a:stretch>
                  </pic:blipFill>
                  <pic:spPr>
                    <a:xfrm>
                      <a:off x="0" y="0"/>
                      <a:ext cx="2172003" cy="971686"/>
                    </a:xfrm>
                    <a:prstGeom prst="rect">
                      <a:avLst/>
                    </a:prstGeom>
                  </pic:spPr>
                </pic:pic>
              </a:graphicData>
            </a:graphic>
          </wp:inline>
        </w:drawing>
      </w:r>
    </w:p>
    <w:p w14:paraId="28323198" w14:textId="00E518CA" w:rsidR="000B3381" w:rsidRPr="003C3338" w:rsidRDefault="000B3381"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sz w:val="24"/>
          <w:szCs w:val="24"/>
          <w:lang w:val="en-GB"/>
        </w:rPr>
        <w:t>UFP Complexity Weights</w:t>
      </w:r>
    </w:p>
    <w:p w14:paraId="6FF4B6B3" w14:textId="3D1E249F" w:rsidR="00856633" w:rsidRPr="003C3338" w:rsidRDefault="00856633" w:rsidP="000B3381">
      <w:pPr>
        <w:pStyle w:val="PreformattatoHTML"/>
        <w:jc w:val="center"/>
        <w:rPr>
          <w:rFonts w:ascii="Times New Roman" w:hAnsi="Times New Roman" w:cs="Times New Roman"/>
          <w:sz w:val="24"/>
          <w:szCs w:val="24"/>
          <w:lang w:val="en-GB"/>
        </w:rPr>
      </w:pPr>
      <w:r w:rsidRPr="003C3338">
        <w:rPr>
          <w:rFonts w:ascii="Times New Roman" w:hAnsi="Times New Roman" w:cs="Times New Roman"/>
          <w:noProof/>
          <w:sz w:val="24"/>
          <w:szCs w:val="24"/>
        </w:rPr>
        <w:drawing>
          <wp:inline distT="0" distB="0" distL="0" distR="0" wp14:anchorId="486FABCC" wp14:editId="7CDCD161">
            <wp:extent cx="4019371" cy="1800476"/>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FP Complecity Wheights.PNG"/>
                    <pic:cNvPicPr/>
                  </pic:nvPicPr>
                  <pic:blipFill>
                    <a:blip r:embed="rId10"/>
                    <a:stretch>
                      <a:fillRect/>
                    </a:stretch>
                  </pic:blipFill>
                  <pic:spPr>
                    <a:xfrm>
                      <a:off x="0" y="0"/>
                      <a:ext cx="4019371" cy="1800476"/>
                    </a:xfrm>
                    <a:prstGeom prst="rect">
                      <a:avLst/>
                    </a:prstGeom>
                  </pic:spPr>
                </pic:pic>
              </a:graphicData>
            </a:graphic>
          </wp:inline>
        </w:drawing>
      </w:r>
    </w:p>
    <w:p w14:paraId="2FE2E818" w14:textId="7B76353B" w:rsidR="007315D4" w:rsidRPr="003C3338" w:rsidRDefault="00856633" w:rsidP="00C37E3D">
      <w:pPr>
        <w:jc w:val="both"/>
        <w:rPr>
          <w:rFonts w:ascii="Times New Roman" w:hAnsi="Times New Roman" w:cs="Times New Roman"/>
          <w:lang w:val="en-GB"/>
        </w:rPr>
      </w:pPr>
      <w:r w:rsidRPr="003C3338">
        <w:rPr>
          <w:rFonts w:ascii="Times New Roman" w:hAnsi="Times New Roman" w:cs="Times New Roman"/>
          <w:lang w:val="en-GB"/>
        </w:rPr>
        <w:tab/>
      </w:r>
      <w:r w:rsidRPr="003C3338">
        <w:rPr>
          <w:rFonts w:ascii="Times New Roman" w:hAnsi="Times New Roman" w:cs="Times New Roman"/>
          <w:lang w:val="en-GB"/>
        </w:rPr>
        <w:tab/>
      </w:r>
    </w:p>
    <w:p w14:paraId="6E1050A3" w14:textId="4B008F03" w:rsidR="00E814CD" w:rsidRPr="003C3338" w:rsidRDefault="00856633" w:rsidP="00856633">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17" w:name="_Toc472633100"/>
      <w:bookmarkStart w:id="18" w:name="_Toc472633665"/>
      <w:r w:rsidRPr="003C3338">
        <w:rPr>
          <w:rFonts w:ascii="Times New Roman" w:eastAsia="Cambria" w:hAnsi="Times New Roman" w:cs="Times New Roman"/>
          <w:b/>
          <w:color w:val="5B9BD5"/>
          <w:szCs w:val="22"/>
          <w:lang w:val="en-US"/>
        </w:rPr>
        <w:lastRenderedPageBreak/>
        <w:t>INTERNAL LOGIC FILES (ILFs)</w:t>
      </w:r>
      <w:bookmarkEnd w:id="17"/>
      <w:bookmarkEnd w:id="18"/>
    </w:p>
    <w:p w14:paraId="6F7B3FB4" w14:textId="77777777" w:rsidR="00221023" w:rsidRPr="003C3338" w:rsidRDefault="00221023" w:rsidP="00221023">
      <w:pPr>
        <w:rPr>
          <w:rFonts w:ascii="Times New Roman" w:hAnsi="Times New Roman" w:cs="Times New Roman"/>
          <w:lang w:val="en-US"/>
        </w:rPr>
      </w:pPr>
    </w:p>
    <w:p w14:paraId="67D819DA" w14:textId="40A79D0D" w:rsidR="00527A43" w:rsidRPr="003C3338" w:rsidRDefault="00856633" w:rsidP="00C37E3D">
      <w:p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PowerEnJoy relies on a number of ILFs to store the information it needs to oﬀer the required functionalities. In the next few paragraphs, we will analyse in detail the various ILFs we have identiﬁed.</w:t>
      </w:r>
    </w:p>
    <w:p w14:paraId="35A3F627" w14:textId="7940D93B" w:rsidR="00527A43" w:rsidRPr="003C3338" w:rsidRDefault="00856633" w:rsidP="00527A43">
      <w:pPr>
        <w:pStyle w:val="Paragrafoelenco"/>
        <w:numPr>
          <w:ilvl w:val="0"/>
          <w:numId w:val="25"/>
        </w:num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The system has to store information about the electric car owned by PowerEnJoy this is done </w:t>
      </w:r>
      <w:r w:rsidR="00527A43" w:rsidRPr="003C3338">
        <w:rPr>
          <w:rFonts w:ascii="Times New Roman" w:hAnsi="Times New Roman" w:cs="Times New Roman"/>
          <w:sz w:val="24"/>
          <w:szCs w:val="24"/>
          <w:lang w:val="en-GB"/>
        </w:rPr>
        <w:t>using</w:t>
      </w:r>
      <w:r w:rsidRPr="003C3338">
        <w:rPr>
          <w:rFonts w:ascii="Times New Roman" w:hAnsi="Times New Roman" w:cs="Times New Roman"/>
          <w:sz w:val="24"/>
          <w:szCs w:val="24"/>
          <w:lang w:val="en-GB"/>
        </w:rPr>
        <w:t xml:space="preserve"> a single table which contains the car plate number, the car status</w:t>
      </w:r>
      <w:r w:rsidR="00A40ACC" w:rsidRPr="003C3338">
        <w:rPr>
          <w:rFonts w:ascii="Times New Roman" w:hAnsi="Times New Roman" w:cs="Times New Roman"/>
          <w:sz w:val="24"/>
          <w:szCs w:val="24"/>
          <w:lang w:val="en-GB"/>
        </w:rPr>
        <w:t xml:space="preserve"> (Available, Rented, </w:t>
      </w:r>
      <w:proofErr w:type="spellStart"/>
      <w:r w:rsidR="00A40ACC" w:rsidRPr="003C3338">
        <w:rPr>
          <w:rFonts w:ascii="Times New Roman" w:hAnsi="Times New Roman" w:cs="Times New Roman"/>
          <w:sz w:val="24"/>
          <w:szCs w:val="24"/>
          <w:lang w:val="en-GB"/>
        </w:rPr>
        <w:t>InUse</w:t>
      </w:r>
      <w:proofErr w:type="spellEnd"/>
      <w:r w:rsidR="00A40ACC" w:rsidRPr="003C3338">
        <w:rPr>
          <w:rFonts w:ascii="Times New Roman" w:hAnsi="Times New Roman" w:cs="Times New Roman"/>
          <w:sz w:val="24"/>
          <w:szCs w:val="24"/>
          <w:lang w:val="en-GB"/>
        </w:rPr>
        <w:t xml:space="preserve"> Damaged)</w:t>
      </w:r>
      <w:r w:rsidRPr="003C3338">
        <w:rPr>
          <w:rFonts w:ascii="Times New Roman" w:hAnsi="Times New Roman" w:cs="Times New Roman"/>
          <w:sz w:val="24"/>
          <w:szCs w:val="24"/>
          <w:lang w:val="en-GB"/>
        </w:rPr>
        <w:t xml:space="preserve"> </w:t>
      </w:r>
      <w:r w:rsidR="00A40ACC" w:rsidRPr="003C3338">
        <w:rPr>
          <w:rFonts w:ascii="Times New Roman" w:hAnsi="Times New Roman" w:cs="Times New Roman"/>
          <w:sz w:val="24"/>
          <w:szCs w:val="24"/>
          <w:lang w:val="en-GB"/>
        </w:rPr>
        <w:t>the ID</w:t>
      </w:r>
      <w:r w:rsidRPr="003C3338">
        <w:rPr>
          <w:rFonts w:ascii="Times New Roman" w:hAnsi="Times New Roman" w:cs="Times New Roman"/>
          <w:sz w:val="24"/>
          <w:szCs w:val="24"/>
          <w:lang w:val="en-GB"/>
        </w:rPr>
        <w:t xml:space="preserve"> of the monitor and the sensors </w:t>
      </w:r>
      <w:r w:rsidR="00A40ACC" w:rsidRPr="003C3338">
        <w:rPr>
          <w:rFonts w:ascii="Times New Roman" w:hAnsi="Times New Roman" w:cs="Times New Roman"/>
          <w:sz w:val="24"/>
          <w:szCs w:val="24"/>
          <w:lang w:val="en-GB"/>
        </w:rPr>
        <w:t xml:space="preserve">IDs </w:t>
      </w:r>
      <w:r w:rsidRPr="003C3338">
        <w:rPr>
          <w:rFonts w:ascii="Times New Roman" w:hAnsi="Times New Roman" w:cs="Times New Roman"/>
          <w:sz w:val="24"/>
          <w:szCs w:val="24"/>
          <w:lang w:val="en-GB"/>
        </w:rPr>
        <w:t xml:space="preserve">that are installed </w:t>
      </w:r>
      <w:r w:rsidR="00A40ACC" w:rsidRPr="003C3338">
        <w:rPr>
          <w:rFonts w:ascii="Times New Roman" w:hAnsi="Times New Roman" w:cs="Times New Roman"/>
          <w:sz w:val="24"/>
          <w:szCs w:val="24"/>
          <w:lang w:val="en-GB"/>
        </w:rPr>
        <w:t>in the car</w:t>
      </w:r>
      <w:r w:rsidR="00773848" w:rsidRPr="003C3338">
        <w:rPr>
          <w:rFonts w:ascii="Times New Roman" w:hAnsi="Times New Roman" w:cs="Times New Roman"/>
          <w:sz w:val="24"/>
          <w:szCs w:val="24"/>
          <w:lang w:val="en-GB"/>
        </w:rPr>
        <w:t>, the battery status, eventually the PowerGrid in which the car is plugged</w:t>
      </w:r>
      <w:r w:rsidRPr="003C3338">
        <w:rPr>
          <w:rFonts w:ascii="Times New Roman" w:hAnsi="Times New Roman" w:cs="Times New Roman"/>
          <w:sz w:val="24"/>
          <w:szCs w:val="24"/>
          <w:lang w:val="en-GB"/>
        </w:rPr>
        <w:t>.</w:t>
      </w:r>
    </w:p>
    <w:p w14:paraId="47DAA0A6" w14:textId="77777777" w:rsidR="00527A43" w:rsidRPr="003C3338" w:rsidRDefault="00527A43" w:rsidP="00527A43">
      <w:pPr>
        <w:pStyle w:val="Paragrafoelenco"/>
        <w:jc w:val="both"/>
        <w:rPr>
          <w:rFonts w:ascii="Times New Roman" w:hAnsi="Times New Roman" w:cs="Times New Roman"/>
          <w:sz w:val="24"/>
          <w:szCs w:val="24"/>
          <w:lang w:val="en-GB"/>
        </w:rPr>
      </w:pPr>
    </w:p>
    <w:p w14:paraId="76F4973F" w14:textId="2951CFA8" w:rsidR="00527A43" w:rsidRPr="003C3338" w:rsidRDefault="00A40ACC" w:rsidP="00527A43">
      <w:pPr>
        <w:pStyle w:val="Paragrafoelenco"/>
        <w:numPr>
          <w:ilvl w:val="0"/>
          <w:numId w:val="25"/>
        </w:num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The system has to store information about the SafeArea, this is done by managing a two level structure, the first level holds the identifier of all the zones and the radius of the circle that identifies the range in which you are still in the safe area while the second one holds the position of the SafeArea, the position contains all the location coordinates as &lt;</w:t>
      </w:r>
      <w:proofErr w:type="spellStart"/>
      <w:r w:rsidRPr="003C3338">
        <w:rPr>
          <w:rFonts w:ascii="Times New Roman" w:hAnsi="Times New Roman" w:cs="Times New Roman"/>
          <w:sz w:val="24"/>
          <w:szCs w:val="24"/>
          <w:lang w:val="en-GB"/>
        </w:rPr>
        <w:t>latitude,longitude</w:t>
      </w:r>
      <w:proofErr w:type="spellEnd"/>
      <w:r w:rsidRPr="003C3338">
        <w:rPr>
          <w:rFonts w:ascii="Times New Roman" w:hAnsi="Times New Roman" w:cs="Times New Roman"/>
          <w:sz w:val="24"/>
          <w:szCs w:val="24"/>
          <w:lang w:val="en-GB"/>
        </w:rPr>
        <w:t xml:space="preserve">&gt; necessary to identify </w:t>
      </w:r>
      <w:r w:rsidR="00773848" w:rsidRPr="003C3338">
        <w:rPr>
          <w:rFonts w:ascii="Times New Roman" w:hAnsi="Times New Roman" w:cs="Times New Roman"/>
          <w:sz w:val="24"/>
          <w:szCs w:val="24"/>
          <w:lang w:val="en-GB"/>
        </w:rPr>
        <w:t>its position.</w:t>
      </w:r>
    </w:p>
    <w:p w14:paraId="613F3C3B" w14:textId="77777777" w:rsidR="00527A43" w:rsidRPr="003C3338" w:rsidRDefault="00527A43" w:rsidP="00527A43">
      <w:pPr>
        <w:pStyle w:val="Paragrafoelenco"/>
        <w:rPr>
          <w:rFonts w:ascii="Times New Roman" w:hAnsi="Times New Roman" w:cs="Times New Roman"/>
          <w:sz w:val="24"/>
          <w:szCs w:val="24"/>
          <w:lang w:val="en-GB"/>
        </w:rPr>
      </w:pPr>
    </w:p>
    <w:p w14:paraId="42982138" w14:textId="77777777" w:rsidR="00527A43" w:rsidRPr="003C3338" w:rsidRDefault="00527A43" w:rsidP="00527A43">
      <w:pPr>
        <w:pStyle w:val="Paragrafoelenco"/>
        <w:jc w:val="both"/>
        <w:rPr>
          <w:rFonts w:ascii="Times New Roman" w:hAnsi="Times New Roman" w:cs="Times New Roman"/>
          <w:sz w:val="24"/>
          <w:szCs w:val="24"/>
          <w:lang w:val="en-GB"/>
        </w:rPr>
      </w:pPr>
    </w:p>
    <w:p w14:paraId="61A7B3E9" w14:textId="26EF4B07" w:rsidR="00773848" w:rsidRDefault="00773848" w:rsidP="00A40ACC">
      <w:pPr>
        <w:pStyle w:val="Paragrafoelenco"/>
        <w:numPr>
          <w:ilvl w:val="0"/>
          <w:numId w:val="25"/>
        </w:numPr>
        <w:jc w:val="both"/>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The system has to store information about the SpecialParkingArea which has a structure identical to the SafeArea but adds in the first level structure the information about the IDs of the PowerGrid that are installed in that area. </w:t>
      </w:r>
    </w:p>
    <w:p w14:paraId="6026F63F" w14:textId="77777777" w:rsidR="006D5D03" w:rsidRPr="003C3338" w:rsidRDefault="006D5D03" w:rsidP="006D5D03">
      <w:pPr>
        <w:pStyle w:val="Paragrafoelenco"/>
        <w:jc w:val="both"/>
        <w:rPr>
          <w:rFonts w:ascii="Times New Roman" w:hAnsi="Times New Roman" w:cs="Times New Roman"/>
          <w:sz w:val="24"/>
          <w:szCs w:val="24"/>
          <w:lang w:val="en-GB"/>
        </w:rPr>
      </w:pPr>
    </w:p>
    <w:p w14:paraId="17579EAB" w14:textId="44DCA807" w:rsidR="00527A43" w:rsidRDefault="00773848" w:rsidP="006D5D03">
      <w:pPr>
        <w:pStyle w:val="Paragrafoelenco"/>
        <w:numPr>
          <w:ilvl w:val="0"/>
          <w:numId w:val="27"/>
        </w:numPr>
        <w:jc w:val="both"/>
        <w:rPr>
          <w:rFonts w:ascii="Times New Roman" w:hAnsi="Times New Roman" w:cs="Times New Roman"/>
          <w:sz w:val="24"/>
          <w:szCs w:val="24"/>
          <w:lang w:val="en-US"/>
        </w:rPr>
      </w:pPr>
      <w:r w:rsidRPr="003C3338">
        <w:rPr>
          <w:rFonts w:ascii="Times New Roman" w:hAnsi="Times New Roman" w:cs="Times New Roman"/>
          <w:sz w:val="24"/>
          <w:szCs w:val="24"/>
          <w:lang w:val="en-US"/>
        </w:rPr>
        <w:t>The system has to store information about the</w:t>
      </w:r>
      <w:r w:rsidR="00527A43" w:rsidRPr="003C3338">
        <w:rPr>
          <w:rFonts w:ascii="Times New Roman" w:hAnsi="Times New Roman" w:cs="Times New Roman"/>
          <w:sz w:val="24"/>
          <w:szCs w:val="24"/>
          <w:lang w:val="en-US"/>
        </w:rPr>
        <w:t xml:space="preserve"> Reservations</w:t>
      </w:r>
      <w:r w:rsidRPr="003C3338">
        <w:rPr>
          <w:rFonts w:ascii="Times New Roman" w:hAnsi="Times New Roman" w:cs="Times New Roman"/>
          <w:sz w:val="24"/>
          <w:szCs w:val="24"/>
          <w:lang w:val="en-US"/>
        </w:rPr>
        <w:t xml:space="preserve">. This is done with a single table which contains the user that made the reservation and the car that is reserved, the status </w:t>
      </w:r>
      <w:r w:rsidR="00527A43" w:rsidRPr="003C3338">
        <w:rPr>
          <w:rFonts w:ascii="Times New Roman" w:hAnsi="Times New Roman" w:cs="Times New Roman"/>
          <w:sz w:val="24"/>
          <w:szCs w:val="24"/>
          <w:lang w:val="en-US"/>
        </w:rPr>
        <w:t>of the reservation and the time in which the reservation was created.</w:t>
      </w:r>
    </w:p>
    <w:p w14:paraId="51C1C9B2" w14:textId="77777777" w:rsidR="006D5D03" w:rsidRPr="006D5D03" w:rsidRDefault="006D5D03" w:rsidP="006D5D03">
      <w:pPr>
        <w:pStyle w:val="Paragrafoelenco"/>
        <w:jc w:val="both"/>
        <w:rPr>
          <w:rFonts w:ascii="Times New Roman" w:hAnsi="Times New Roman" w:cs="Times New Roman"/>
          <w:sz w:val="24"/>
          <w:szCs w:val="24"/>
          <w:lang w:val="en-US"/>
        </w:rPr>
      </w:pPr>
    </w:p>
    <w:p w14:paraId="0F7F40FD" w14:textId="0DDE91E0" w:rsidR="00527A43" w:rsidRDefault="00527A43" w:rsidP="006D5D03">
      <w:pPr>
        <w:pStyle w:val="Paragrafoelenco"/>
        <w:numPr>
          <w:ilvl w:val="0"/>
          <w:numId w:val="27"/>
        </w:numPr>
        <w:jc w:val="both"/>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The system has to store information about the Payments generated after a reservation. This is done with a single table that contains information about the reservation of which it is connected and the amount of payment including charge and discounts made. </w:t>
      </w:r>
      <w:r w:rsidR="00221A6D" w:rsidRPr="003C3338">
        <w:rPr>
          <w:rFonts w:ascii="Times New Roman" w:hAnsi="Times New Roman" w:cs="Times New Roman"/>
          <w:sz w:val="24"/>
          <w:szCs w:val="24"/>
          <w:lang w:val="en-US"/>
        </w:rPr>
        <w:t>Furthermore,</w:t>
      </w:r>
      <w:r w:rsidRPr="003C3338">
        <w:rPr>
          <w:rFonts w:ascii="Times New Roman" w:hAnsi="Times New Roman" w:cs="Times New Roman"/>
          <w:sz w:val="24"/>
          <w:szCs w:val="24"/>
          <w:lang w:val="en-US"/>
        </w:rPr>
        <w:t xml:space="preserve"> the table contains the information about the fact that the payment is fulfilled or not, this is not a very simple task because the system has to interact with banks API’s in order to understand if a payment has or not been fulfilled.</w:t>
      </w:r>
    </w:p>
    <w:p w14:paraId="2E8EFBAB" w14:textId="77777777" w:rsidR="006D5D03" w:rsidRPr="006D5D03" w:rsidRDefault="006D5D03" w:rsidP="006D5D03">
      <w:pPr>
        <w:jc w:val="both"/>
        <w:rPr>
          <w:rFonts w:ascii="Times New Roman" w:hAnsi="Times New Roman" w:cs="Times New Roman"/>
          <w:sz w:val="24"/>
          <w:szCs w:val="24"/>
          <w:lang w:val="en-US"/>
        </w:rPr>
      </w:pPr>
    </w:p>
    <w:p w14:paraId="2D398EA8" w14:textId="14229694" w:rsidR="00221A6D" w:rsidRPr="003C3338" w:rsidRDefault="00527A43" w:rsidP="00773848">
      <w:pPr>
        <w:pStyle w:val="Paragrafoelenco"/>
        <w:numPr>
          <w:ilvl w:val="0"/>
          <w:numId w:val="27"/>
        </w:numPr>
        <w:jc w:val="both"/>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The system has to store information about the Users, this is done with a single table that contains </w:t>
      </w:r>
      <w:r w:rsidR="00221A6D" w:rsidRPr="003C3338">
        <w:rPr>
          <w:rFonts w:ascii="Times New Roman" w:hAnsi="Times New Roman" w:cs="Times New Roman"/>
          <w:sz w:val="24"/>
          <w:szCs w:val="24"/>
          <w:lang w:val="en-US"/>
        </w:rPr>
        <w:t>ID, name, surname, birthdate, username, password, e-mail and the reference to another structure which contains the user’s Credit Card information.</w:t>
      </w:r>
    </w:p>
    <w:p w14:paraId="0DF7738D" w14:textId="77777777" w:rsidR="00221A6D" w:rsidRPr="003C3338" w:rsidRDefault="00221A6D" w:rsidP="00221A6D">
      <w:pPr>
        <w:pStyle w:val="Paragrafoelenco"/>
        <w:jc w:val="both"/>
        <w:rPr>
          <w:rFonts w:ascii="Times New Roman" w:hAnsi="Times New Roman" w:cs="Times New Roman"/>
          <w:sz w:val="24"/>
          <w:szCs w:val="24"/>
          <w:lang w:val="en-US"/>
        </w:rPr>
      </w:pPr>
    </w:p>
    <w:p w14:paraId="31B46B7F" w14:textId="77777777" w:rsidR="00221A6D" w:rsidRPr="003C3338" w:rsidRDefault="00221A6D" w:rsidP="00773848">
      <w:pPr>
        <w:pStyle w:val="Paragrafoelenco"/>
        <w:numPr>
          <w:ilvl w:val="0"/>
          <w:numId w:val="27"/>
        </w:numPr>
        <w:jc w:val="both"/>
        <w:rPr>
          <w:rFonts w:ascii="Times New Roman" w:hAnsi="Times New Roman" w:cs="Times New Roman"/>
          <w:sz w:val="24"/>
          <w:szCs w:val="24"/>
          <w:lang w:val="en-US"/>
        </w:rPr>
      </w:pPr>
      <w:r w:rsidRPr="003C3338">
        <w:rPr>
          <w:rFonts w:ascii="Times New Roman" w:hAnsi="Times New Roman" w:cs="Times New Roman"/>
          <w:sz w:val="24"/>
          <w:szCs w:val="24"/>
          <w:lang w:val="en-US"/>
        </w:rPr>
        <w:t>The system has to store information about the user’s Credit Card, this is done with a single table which contains information about: Credit Card number, CWD, expiration date.</w:t>
      </w:r>
    </w:p>
    <w:p w14:paraId="718CAB52" w14:textId="77777777" w:rsidR="00221A6D" w:rsidRPr="003C3338" w:rsidRDefault="00221A6D" w:rsidP="00221A6D">
      <w:pPr>
        <w:pStyle w:val="Paragrafoelenco"/>
        <w:rPr>
          <w:rFonts w:ascii="Times New Roman" w:hAnsi="Times New Roman" w:cs="Times New Roman"/>
          <w:sz w:val="24"/>
          <w:szCs w:val="24"/>
          <w:lang w:val="en-US"/>
        </w:rPr>
      </w:pPr>
    </w:p>
    <w:p w14:paraId="0ACE4F59" w14:textId="798829D9" w:rsidR="00221A6D" w:rsidRPr="003C3338" w:rsidRDefault="00221A6D" w:rsidP="00765192">
      <w:pPr>
        <w:jc w:val="both"/>
        <w:rPr>
          <w:rFonts w:ascii="Times New Roman" w:hAnsi="Times New Roman" w:cs="Times New Roman"/>
          <w:sz w:val="24"/>
          <w:szCs w:val="24"/>
          <w:lang w:val="en-US"/>
        </w:rPr>
      </w:pPr>
    </w:p>
    <w:tbl>
      <w:tblPr>
        <w:tblStyle w:val="Grigliatabella"/>
        <w:tblW w:w="0" w:type="auto"/>
        <w:jc w:val="center"/>
        <w:tblLook w:val="04A0" w:firstRow="1" w:lastRow="0" w:firstColumn="1" w:lastColumn="0" w:noHBand="0" w:noVBand="1"/>
      </w:tblPr>
      <w:tblGrid>
        <w:gridCol w:w="2976"/>
        <w:gridCol w:w="1705"/>
        <w:gridCol w:w="850"/>
      </w:tblGrid>
      <w:tr w:rsidR="00221A6D" w:rsidRPr="003C3338" w14:paraId="73562900" w14:textId="77777777" w:rsidTr="00221A6D">
        <w:trPr>
          <w:jc w:val="center"/>
        </w:trPr>
        <w:tc>
          <w:tcPr>
            <w:tcW w:w="2976" w:type="dxa"/>
          </w:tcPr>
          <w:p w14:paraId="62EF45B3" w14:textId="0443D6C3" w:rsidR="00221A6D" w:rsidRPr="003C3338" w:rsidRDefault="00221A6D" w:rsidP="00221A6D">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lastRenderedPageBreak/>
              <w:t>ILF</w:t>
            </w:r>
          </w:p>
        </w:tc>
        <w:tc>
          <w:tcPr>
            <w:tcW w:w="1705" w:type="dxa"/>
          </w:tcPr>
          <w:p w14:paraId="1051D758" w14:textId="1A78C8C7" w:rsidR="00221A6D" w:rsidRPr="003C3338" w:rsidRDefault="00221A6D" w:rsidP="00221A6D">
            <w:pPr>
              <w:pStyle w:val="Paragrafoelenco"/>
              <w:ind w:left="0"/>
              <w:jc w:val="center"/>
              <w:rPr>
                <w:rFonts w:ascii="Times New Roman" w:hAnsi="Times New Roman" w:cs="Times New Roman"/>
                <w:b/>
                <w:sz w:val="28"/>
                <w:szCs w:val="28"/>
                <w:lang w:val="en-US"/>
              </w:rPr>
            </w:pPr>
            <w:r w:rsidRPr="003C3338">
              <w:rPr>
                <w:rFonts w:ascii="Times New Roman" w:hAnsi="Times New Roman" w:cs="Times New Roman"/>
                <w:b/>
                <w:sz w:val="28"/>
                <w:szCs w:val="28"/>
                <w:lang w:val="en-US"/>
              </w:rPr>
              <w:t>Complexity</w:t>
            </w:r>
          </w:p>
        </w:tc>
        <w:tc>
          <w:tcPr>
            <w:tcW w:w="850" w:type="dxa"/>
          </w:tcPr>
          <w:p w14:paraId="2EBF135A" w14:textId="13ACC39F" w:rsidR="00221A6D" w:rsidRPr="003C3338" w:rsidRDefault="00221A6D" w:rsidP="00221A6D">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FPs</w:t>
            </w:r>
          </w:p>
        </w:tc>
      </w:tr>
      <w:tr w:rsidR="00221A6D" w:rsidRPr="003C3338" w14:paraId="31F82771" w14:textId="77777777" w:rsidTr="00221023">
        <w:trPr>
          <w:trHeight w:val="2060"/>
          <w:jc w:val="center"/>
        </w:trPr>
        <w:tc>
          <w:tcPr>
            <w:tcW w:w="2976" w:type="dxa"/>
          </w:tcPr>
          <w:p w14:paraId="10446AAA" w14:textId="55E0290E" w:rsidR="00221A6D" w:rsidRPr="003C3338" w:rsidRDefault="00221A6D" w:rsidP="00221023">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Car</w:t>
            </w:r>
          </w:p>
          <w:p w14:paraId="7EFD7517" w14:textId="1393D8D4" w:rsidR="00221A6D" w:rsidRPr="003C3338" w:rsidRDefault="00221A6D" w:rsidP="00221023">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Safe Area</w:t>
            </w:r>
          </w:p>
          <w:p w14:paraId="3FCA6E3D" w14:textId="77777777" w:rsidR="00221A6D" w:rsidRPr="003C3338" w:rsidRDefault="00221A6D" w:rsidP="00221023">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SpecialParkingArea</w:t>
            </w:r>
          </w:p>
          <w:p w14:paraId="4A7DF0A1" w14:textId="77777777" w:rsidR="00221A6D" w:rsidRPr="003C3338" w:rsidRDefault="00221A6D" w:rsidP="00221023">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Reservation</w:t>
            </w:r>
          </w:p>
          <w:p w14:paraId="68B32307" w14:textId="77777777" w:rsidR="00221A6D" w:rsidRPr="003C3338" w:rsidRDefault="00221A6D" w:rsidP="00221023">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Payment</w:t>
            </w:r>
          </w:p>
          <w:p w14:paraId="061ACA73" w14:textId="77777777" w:rsidR="00221A6D" w:rsidRPr="003C3338" w:rsidRDefault="00221A6D" w:rsidP="00221023">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User</w:t>
            </w:r>
          </w:p>
          <w:p w14:paraId="4B6FE5E0" w14:textId="0EF01D8B" w:rsidR="00221A6D" w:rsidRPr="003C3338" w:rsidRDefault="00221023" w:rsidP="00221023">
            <w:pPr>
              <w:pStyle w:val="Paragrafoelenco"/>
              <w:ind w:left="0"/>
              <w:jc w:val="center"/>
              <w:rPr>
                <w:rFonts w:ascii="Times New Roman" w:hAnsi="Times New Roman" w:cs="Times New Roman"/>
                <w:sz w:val="24"/>
                <w:szCs w:val="24"/>
                <w:lang w:val="en-US"/>
              </w:rPr>
            </w:pPr>
            <w:r w:rsidRPr="003C3338">
              <w:rPr>
                <w:rFonts w:ascii="Times New Roman" w:hAnsi="Times New Roman" w:cs="Times New Roman"/>
                <w:sz w:val="28"/>
                <w:szCs w:val="28"/>
                <w:lang w:val="en-US"/>
              </w:rPr>
              <w:t>Credit Card</w:t>
            </w:r>
          </w:p>
        </w:tc>
        <w:tc>
          <w:tcPr>
            <w:tcW w:w="1705" w:type="dxa"/>
          </w:tcPr>
          <w:p w14:paraId="7F42A35B"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5CF437C0"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3186BC2D"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59165D4"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78EC4A67"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0F541C9F"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Average</w:t>
            </w:r>
          </w:p>
          <w:p w14:paraId="395779E9" w14:textId="77777777" w:rsidR="00221A6D" w:rsidRPr="003C3338" w:rsidRDefault="00221A6D" w:rsidP="00221A6D">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ED2AC67" w14:textId="29F1EF38" w:rsidR="00221A6D" w:rsidRPr="003C3338" w:rsidRDefault="00221A6D" w:rsidP="00221A6D">
            <w:pPr>
              <w:pStyle w:val="Paragrafoelenco"/>
              <w:ind w:left="0"/>
              <w:jc w:val="center"/>
              <w:rPr>
                <w:rFonts w:ascii="Times New Roman" w:hAnsi="Times New Roman" w:cs="Times New Roman"/>
                <w:sz w:val="24"/>
                <w:szCs w:val="24"/>
                <w:lang w:val="en-US"/>
              </w:rPr>
            </w:pPr>
          </w:p>
        </w:tc>
        <w:tc>
          <w:tcPr>
            <w:tcW w:w="850" w:type="dxa"/>
          </w:tcPr>
          <w:p w14:paraId="4C840349" w14:textId="77777777" w:rsidR="00221A6D"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7</w:t>
            </w:r>
          </w:p>
          <w:p w14:paraId="02D6D8C3" w14:textId="77777777"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7</w:t>
            </w:r>
          </w:p>
          <w:p w14:paraId="19368023" w14:textId="77777777"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7</w:t>
            </w:r>
          </w:p>
          <w:p w14:paraId="6335161C" w14:textId="77777777"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7</w:t>
            </w:r>
          </w:p>
          <w:p w14:paraId="61A7764C" w14:textId="77777777"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7</w:t>
            </w:r>
          </w:p>
          <w:p w14:paraId="2D8ADC13" w14:textId="77777777"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10</w:t>
            </w:r>
          </w:p>
          <w:p w14:paraId="2B0C920C" w14:textId="77777777"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7</w:t>
            </w:r>
          </w:p>
          <w:p w14:paraId="132C9FB9" w14:textId="74AC5DA9" w:rsidR="00221023" w:rsidRPr="003C3338" w:rsidRDefault="00221023" w:rsidP="00221A6D">
            <w:pPr>
              <w:pStyle w:val="Paragrafoelenco"/>
              <w:ind w:left="0"/>
              <w:jc w:val="both"/>
              <w:rPr>
                <w:rFonts w:ascii="Times New Roman" w:hAnsi="Times New Roman" w:cs="Times New Roman"/>
                <w:sz w:val="24"/>
                <w:szCs w:val="24"/>
                <w:lang w:val="en-US"/>
              </w:rPr>
            </w:pPr>
          </w:p>
        </w:tc>
      </w:tr>
      <w:tr w:rsidR="00221023" w:rsidRPr="003C3338" w14:paraId="23661AFB" w14:textId="77777777" w:rsidTr="00221023">
        <w:trPr>
          <w:trHeight w:val="362"/>
          <w:jc w:val="center"/>
        </w:trPr>
        <w:tc>
          <w:tcPr>
            <w:tcW w:w="4681" w:type="dxa"/>
            <w:gridSpan w:val="2"/>
          </w:tcPr>
          <w:p w14:paraId="6935B04D" w14:textId="0302B23F"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Total</w:t>
            </w:r>
          </w:p>
        </w:tc>
        <w:tc>
          <w:tcPr>
            <w:tcW w:w="850" w:type="dxa"/>
          </w:tcPr>
          <w:p w14:paraId="4BB96BB7" w14:textId="21926021" w:rsidR="00221023" w:rsidRPr="003C3338" w:rsidRDefault="00221023" w:rsidP="00221A6D">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52</w:t>
            </w:r>
          </w:p>
        </w:tc>
      </w:tr>
    </w:tbl>
    <w:p w14:paraId="2D841EFE" w14:textId="77777777" w:rsidR="00DF7B4F" w:rsidRPr="003C3338" w:rsidRDefault="00DF7B4F" w:rsidP="00DF7B4F">
      <w:pPr>
        <w:jc w:val="both"/>
        <w:rPr>
          <w:rFonts w:ascii="Times New Roman" w:hAnsi="Times New Roman" w:cs="Times New Roman"/>
          <w:sz w:val="24"/>
          <w:szCs w:val="24"/>
          <w:lang w:val="en-US"/>
        </w:rPr>
      </w:pPr>
    </w:p>
    <w:p w14:paraId="24715BF5" w14:textId="0C6AE1D7" w:rsidR="00527A43" w:rsidRPr="003C3338" w:rsidRDefault="00DF7B4F" w:rsidP="00DF7B4F">
      <w:pPr>
        <w:jc w:val="both"/>
        <w:rPr>
          <w:rFonts w:ascii="Times New Roman" w:hAnsi="Times New Roman" w:cs="Times New Roman"/>
          <w:sz w:val="24"/>
          <w:szCs w:val="24"/>
          <w:lang w:val="en-US"/>
        </w:rPr>
      </w:pPr>
      <w:r w:rsidRPr="003C3338">
        <w:rPr>
          <w:rFonts w:ascii="Times New Roman" w:hAnsi="Times New Roman" w:cs="Times New Roman"/>
          <w:b/>
          <w:sz w:val="24"/>
          <w:szCs w:val="24"/>
          <w:lang w:val="en-US"/>
        </w:rPr>
        <w:t xml:space="preserve">ILF COMPLEXITY RATIONALE: </w:t>
      </w:r>
    </w:p>
    <w:p w14:paraId="3B8BF861" w14:textId="49C0D4BA" w:rsidR="00221023" w:rsidRPr="003C3338" w:rsidRDefault="00221023" w:rsidP="0022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The reason why the complexity of the structures that contain this information is low, is the fact that they are all composed of simple tables with a small number of fields, the only exception has been made on </w:t>
      </w:r>
      <w:r w:rsidR="00DF7B4F" w:rsidRPr="003C3338">
        <w:rPr>
          <w:rFonts w:ascii="Times New Roman" w:hAnsi="Times New Roman" w:cs="Times New Roman"/>
          <w:sz w:val="24"/>
          <w:szCs w:val="24"/>
          <w:lang w:val="en-US"/>
        </w:rPr>
        <w:t xml:space="preserve">the </w:t>
      </w:r>
      <w:r w:rsidRPr="003C3338">
        <w:rPr>
          <w:rFonts w:ascii="Times New Roman" w:hAnsi="Times New Roman" w:cs="Times New Roman"/>
          <w:sz w:val="24"/>
          <w:szCs w:val="24"/>
          <w:lang w:val="en-US"/>
        </w:rPr>
        <w:t>informat</w:t>
      </w:r>
      <w:r w:rsidR="00DF7B4F" w:rsidRPr="003C3338">
        <w:rPr>
          <w:rFonts w:ascii="Times New Roman" w:hAnsi="Times New Roman" w:cs="Times New Roman"/>
          <w:sz w:val="24"/>
          <w:szCs w:val="24"/>
          <w:lang w:val="en-US"/>
        </w:rPr>
        <w:t>ion regarding payment because they</w:t>
      </w:r>
      <w:r w:rsidRPr="003C3338">
        <w:rPr>
          <w:rFonts w:ascii="Times New Roman" w:hAnsi="Times New Roman" w:cs="Times New Roman"/>
          <w:sz w:val="24"/>
          <w:szCs w:val="24"/>
          <w:lang w:val="en-US"/>
        </w:rPr>
        <w:t xml:space="preserve"> must be</w:t>
      </w:r>
      <w:r w:rsidR="00DF7B4F" w:rsidRPr="003C3338">
        <w:rPr>
          <w:rFonts w:ascii="Times New Roman" w:hAnsi="Times New Roman" w:cs="Times New Roman"/>
          <w:sz w:val="24"/>
          <w:szCs w:val="24"/>
          <w:lang w:val="en-US"/>
        </w:rPr>
        <w:t xml:space="preserve"> managed by interfacing with an</w:t>
      </w:r>
      <w:r w:rsidRPr="003C3338">
        <w:rPr>
          <w:rFonts w:ascii="Times New Roman" w:hAnsi="Times New Roman" w:cs="Times New Roman"/>
          <w:sz w:val="24"/>
          <w:szCs w:val="24"/>
          <w:lang w:val="en-US"/>
        </w:rPr>
        <w:t xml:space="preserve"> external</w:t>
      </w:r>
      <w:r w:rsidR="00DF7B4F" w:rsidRPr="003C3338">
        <w:rPr>
          <w:rFonts w:ascii="Times New Roman" w:hAnsi="Times New Roman" w:cs="Times New Roman"/>
          <w:sz w:val="24"/>
          <w:szCs w:val="24"/>
          <w:lang w:val="en-US"/>
        </w:rPr>
        <w:t xml:space="preserve"> system.</w:t>
      </w:r>
    </w:p>
    <w:p w14:paraId="1FD4E8C8" w14:textId="3F07D15B" w:rsidR="00221023" w:rsidRPr="003C3338" w:rsidRDefault="00221023" w:rsidP="00765192">
      <w:pPr>
        <w:jc w:val="both"/>
        <w:rPr>
          <w:rFonts w:ascii="Times New Roman" w:hAnsi="Times New Roman" w:cs="Times New Roman"/>
          <w:sz w:val="24"/>
          <w:szCs w:val="24"/>
          <w:lang w:val="en-US"/>
        </w:rPr>
      </w:pPr>
    </w:p>
    <w:p w14:paraId="6EC42E87" w14:textId="29F7536C" w:rsidR="00765192" w:rsidRPr="003C3338" w:rsidRDefault="00856633" w:rsidP="00765192">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19" w:name="_Toc472633101"/>
      <w:bookmarkStart w:id="20" w:name="_Toc472633666"/>
      <w:r w:rsidRPr="003C3338">
        <w:rPr>
          <w:rFonts w:ascii="Times New Roman" w:eastAsia="Cambria" w:hAnsi="Times New Roman" w:cs="Times New Roman"/>
          <w:b/>
          <w:color w:val="5B9BD5"/>
          <w:szCs w:val="22"/>
          <w:lang w:val="en-US"/>
        </w:rPr>
        <w:t>EXTERNAL INTERFACE FILES (EIFs)</w:t>
      </w:r>
      <w:bookmarkEnd w:id="19"/>
      <w:bookmarkEnd w:id="20"/>
    </w:p>
    <w:p w14:paraId="10481507" w14:textId="77777777" w:rsidR="00765192" w:rsidRPr="003C3338" w:rsidRDefault="00765192" w:rsidP="00765192">
      <w:pPr>
        <w:rPr>
          <w:rFonts w:ascii="Times New Roman" w:hAnsi="Times New Roman" w:cs="Times New Roman"/>
          <w:lang w:val="en-US"/>
        </w:rPr>
      </w:pPr>
    </w:p>
    <w:p w14:paraId="046DA38C" w14:textId="2C5D91A6" w:rsidR="00DF7B4F" w:rsidRPr="003C3338" w:rsidRDefault="00DF7B4F" w:rsidP="00E477BD">
      <w:pPr>
        <w:spacing w:line="276" w:lineRule="auto"/>
        <w:jc w:val="both"/>
        <w:rPr>
          <w:rFonts w:ascii="Times New Roman" w:hAnsi="Times New Roman" w:cs="Times New Roman"/>
          <w:color w:val="000000"/>
          <w:sz w:val="24"/>
          <w:szCs w:val="24"/>
          <w:lang w:val="en-GB"/>
        </w:rPr>
      </w:pPr>
      <w:r w:rsidRPr="003C3338">
        <w:rPr>
          <w:rFonts w:ascii="Times New Roman" w:hAnsi="Times New Roman" w:cs="Times New Roman"/>
          <w:color w:val="000000"/>
          <w:sz w:val="24"/>
          <w:szCs w:val="24"/>
          <w:lang w:val="en-GB"/>
        </w:rPr>
        <w:t>There are two kind of external data source managed by PowerEnJoy: the information related with the Mappin</w:t>
      </w:r>
      <w:r w:rsidR="00765192" w:rsidRPr="003C3338">
        <w:rPr>
          <w:rFonts w:ascii="Times New Roman" w:hAnsi="Times New Roman" w:cs="Times New Roman"/>
          <w:color w:val="000000"/>
          <w:sz w:val="24"/>
          <w:szCs w:val="24"/>
          <w:lang w:val="en-GB"/>
        </w:rPr>
        <w:t xml:space="preserve">g Services, </w:t>
      </w:r>
      <w:r w:rsidRPr="003C3338">
        <w:rPr>
          <w:rFonts w:ascii="Times New Roman" w:hAnsi="Times New Roman" w:cs="Times New Roman"/>
          <w:color w:val="000000"/>
          <w:sz w:val="24"/>
          <w:szCs w:val="24"/>
          <w:lang w:val="en-GB"/>
        </w:rPr>
        <w:t>the information related with the sensor sy</w:t>
      </w:r>
      <w:r w:rsidR="00765192" w:rsidRPr="003C3338">
        <w:rPr>
          <w:rFonts w:ascii="Times New Roman" w:hAnsi="Times New Roman" w:cs="Times New Roman"/>
          <w:color w:val="000000"/>
          <w:sz w:val="24"/>
          <w:szCs w:val="24"/>
          <w:lang w:val="en-GB"/>
        </w:rPr>
        <w:t xml:space="preserve">stem installed into the car, the information related to the status of a payment (bank side). </w:t>
      </w:r>
    </w:p>
    <w:p w14:paraId="73878D3E" w14:textId="41784483" w:rsidR="00DF7B4F" w:rsidRPr="003C3338" w:rsidRDefault="00DF7B4F" w:rsidP="00DF7B4F">
      <w:pPr>
        <w:pStyle w:val="Paragrafoelenco"/>
        <w:numPr>
          <w:ilvl w:val="0"/>
          <w:numId w:val="28"/>
        </w:numPr>
        <w:spacing w:line="276" w:lineRule="auto"/>
        <w:jc w:val="both"/>
        <w:rPr>
          <w:rFonts w:ascii="Times New Roman" w:hAnsi="Times New Roman" w:cs="Times New Roman"/>
          <w:color w:val="000000"/>
          <w:sz w:val="24"/>
          <w:szCs w:val="24"/>
          <w:lang w:val="en-GB"/>
        </w:rPr>
      </w:pPr>
      <w:r w:rsidRPr="003C3338">
        <w:rPr>
          <w:rFonts w:ascii="Times New Roman" w:hAnsi="Times New Roman" w:cs="Times New Roman"/>
          <w:color w:val="000000"/>
          <w:sz w:val="24"/>
          <w:szCs w:val="24"/>
          <w:lang w:val="en-GB"/>
        </w:rPr>
        <w:t>For the Mapping Services, we need information about the graphical representation of the city (for the client side) and the coordinates related to a certain given address</w:t>
      </w:r>
    </w:p>
    <w:p w14:paraId="3DE931AD" w14:textId="77777777" w:rsidR="00DF7B4F" w:rsidRPr="003C3338" w:rsidRDefault="00DF7B4F" w:rsidP="00DF7B4F">
      <w:pPr>
        <w:pStyle w:val="Paragrafoelenco"/>
        <w:spacing w:line="276" w:lineRule="auto"/>
        <w:jc w:val="both"/>
        <w:rPr>
          <w:rFonts w:ascii="Times New Roman" w:hAnsi="Times New Roman" w:cs="Times New Roman"/>
          <w:color w:val="000000"/>
          <w:sz w:val="24"/>
          <w:szCs w:val="24"/>
          <w:lang w:val="en-GB"/>
        </w:rPr>
      </w:pPr>
    </w:p>
    <w:p w14:paraId="1B915AC2" w14:textId="1CA95F0E" w:rsidR="00DF7B4F" w:rsidRPr="003C3338" w:rsidRDefault="00DF7B4F" w:rsidP="00DF7B4F">
      <w:pPr>
        <w:pStyle w:val="Paragrafoelenco"/>
        <w:numPr>
          <w:ilvl w:val="0"/>
          <w:numId w:val="28"/>
        </w:numPr>
        <w:spacing w:line="276" w:lineRule="auto"/>
        <w:jc w:val="both"/>
        <w:rPr>
          <w:rFonts w:ascii="Times New Roman" w:hAnsi="Times New Roman" w:cs="Times New Roman"/>
          <w:color w:val="000000"/>
          <w:sz w:val="24"/>
          <w:szCs w:val="24"/>
          <w:lang w:val="en-GB"/>
        </w:rPr>
      </w:pPr>
      <w:r w:rsidRPr="003C3338">
        <w:rPr>
          <w:rFonts w:ascii="Times New Roman" w:hAnsi="Times New Roman" w:cs="Times New Roman"/>
          <w:color w:val="000000"/>
          <w:sz w:val="24"/>
          <w:szCs w:val="24"/>
          <w:lang w:val="en-GB"/>
        </w:rPr>
        <w:t>For the Sensor System in the car, we need information about the parameters measured by the sensors.</w:t>
      </w:r>
    </w:p>
    <w:p w14:paraId="0FE32DBC" w14:textId="77777777" w:rsidR="00765192" w:rsidRPr="003C3338" w:rsidRDefault="00765192" w:rsidP="00765192">
      <w:pPr>
        <w:pStyle w:val="Paragrafoelenco"/>
        <w:rPr>
          <w:rFonts w:ascii="Times New Roman" w:hAnsi="Times New Roman" w:cs="Times New Roman"/>
          <w:color w:val="000000"/>
          <w:sz w:val="24"/>
          <w:szCs w:val="24"/>
          <w:lang w:val="en-GB"/>
        </w:rPr>
      </w:pPr>
    </w:p>
    <w:p w14:paraId="28B05615" w14:textId="778B326A" w:rsidR="00765192" w:rsidRPr="003C3338" w:rsidRDefault="00765192" w:rsidP="00DF7B4F">
      <w:pPr>
        <w:pStyle w:val="Paragrafoelenco"/>
        <w:numPr>
          <w:ilvl w:val="0"/>
          <w:numId w:val="28"/>
        </w:numPr>
        <w:spacing w:line="276" w:lineRule="auto"/>
        <w:jc w:val="both"/>
        <w:rPr>
          <w:rFonts w:ascii="Times New Roman" w:hAnsi="Times New Roman" w:cs="Times New Roman"/>
          <w:color w:val="000000"/>
          <w:sz w:val="24"/>
          <w:szCs w:val="24"/>
          <w:lang w:val="en-GB"/>
        </w:rPr>
      </w:pPr>
      <w:r w:rsidRPr="003C3338">
        <w:rPr>
          <w:rFonts w:ascii="Times New Roman" w:hAnsi="Times New Roman" w:cs="Times New Roman"/>
          <w:color w:val="000000"/>
          <w:sz w:val="24"/>
          <w:szCs w:val="24"/>
          <w:lang w:val="en-GB"/>
        </w:rPr>
        <w:t>For the payments from the bank side point of view, we need the information about the status of the payment.</w:t>
      </w:r>
    </w:p>
    <w:p w14:paraId="62F54ED8" w14:textId="77777777" w:rsidR="00765192" w:rsidRPr="003C3338" w:rsidRDefault="00765192" w:rsidP="00765192">
      <w:pPr>
        <w:pStyle w:val="Paragrafoelenco"/>
        <w:rPr>
          <w:rFonts w:ascii="Times New Roman" w:hAnsi="Times New Roman" w:cs="Times New Roman"/>
          <w:color w:val="000000"/>
          <w:sz w:val="24"/>
          <w:szCs w:val="24"/>
          <w:lang w:val="en-GB"/>
        </w:rPr>
      </w:pPr>
    </w:p>
    <w:p w14:paraId="701EA6E3" w14:textId="77777777" w:rsidR="00765192" w:rsidRPr="003C3338" w:rsidRDefault="00765192" w:rsidP="00765192">
      <w:pPr>
        <w:pStyle w:val="Paragrafoelenco"/>
        <w:spacing w:line="276" w:lineRule="auto"/>
        <w:jc w:val="both"/>
        <w:rPr>
          <w:rFonts w:ascii="Times New Roman" w:hAnsi="Times New Roman" w:cs="Times New Roman"/>
          <w:color w:val="000000"/>
          <w:sz w:val="24"/>
          <w:szCs w:val="24"/>
          <w:lang w:val="en-GB"/>
        </w:rPr>
      </w:pPr>
    </w:p>
    <w:tbl>
      <w:tblPr>
        <w:tblStyle w:val="Grigliatabella"/>
        <w:tblW w:w="0" w:type="auto"/>
        <w:jc w:val="center"/>
        <w:tblLook w:val="04A0" w:firstRow="1" w:lastRow="0" w:firstColumn="1" w:lastColumn="0" w:noHBand="0" w:noVBand="1"/>
      </w:tblPr>
      <w:tblGrid>
        <w:gridCol w:w="2976"/>
        <w:gridCol w:w="1705"/>
        <w:gridCol w:w="850"/>
      </w:tblGrid>
      <w:tr w:rsidR="00DF7B4F" w:rsidRPr="003C3338" w14:paraId="112670BD" w14:textId="77777777" w:rsidTr="00116B7B">
        <w:trPr>
          <w:jc w:val="center"/>
        </w:trPr>
        <w:tc>
          <w:tcPr>
            <w:tcW w:w="2976" w:type="dxa"/>
          </w:tcPr>
          <w:p w14:paraId="671C8096" w14:textId="39628693" w:rsidR="00DF7B4F" w:rsidRPr="003C3338" w:rsidRDefault="00DF7B4F"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EIF</w:t>
            </w:r>
          </w:p>
        </w:tc>
        <w:tc>
          <w:tcPr>
            <w:tcW w:w="1705" w:type="dxa"/>
          </w:tcPr>
          <w:p w14:paraId="4B7DF107" w14:textId="77777777" w:rsidR="00DF7B4F" w:rsidRPr="003C3338" w:rsidRDefault="00DF7B4F" w:rsidP="00116B7B">
            <w:pPr>
              <w:pStyle w:val="Paragrafoelenco"/>
              <w:ind w:left="0"/>
              <w:jc w:val="center"/>
              <w:rPr>
                <w:rFonts w:ascii="Times New Roman" w:hAnsi="Times New Roman" w:cs="Times New Roman"/>
                <w:b/>
                <w:sz w:val="28"/>
                <w:szCs w:val="28"/>
                <w:lang w:val="en-US"/>
              </w:rPr>
            </w:pPr>
            <w:r w:rsidRPr="003C3338">
              <w:rPr>
                <w:rFonts w:ascii="Times New Roman" w:hAnsi="Times New Roman" w:cs="Times New Roman"/>
                <w:b/>
                <w:sz w:val="28"/>
                <w:szCs w:val="28"/>
                <w:lang w:val="en-US"/>
              </w:rPr>
              <w:t>Complexity</w:t>
            </w:r>
          </w:p>
        </w:tc>
        <w:tc>
          <w:tcPr>
            <w:tcW w:w="850" w:type="dxa"/>
          </w:tcPr>
          <w:p w14:paraId="39948105" w14:textId="77777777" w:rsidR="00DF7B4F" w:rsidRPr="003C3338" w:rsidRDefault="00DF7B4F"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FPs</w:t>
            </w:r>
          </w:p>
        </w:tc>
      </w:tr>
      <w:tr w:rsidR="00DF7B4F" w:rsidRPr="003C3338" w14:paraId="43B2BEF4" w14:textId="77777777" w:rsidTr="00765192">
        <w:trPr>
          <w:trHeight w:val="1057"/>
          <w:jc w:val="center"/>
        </w:trPr>
        <w:tc>
          <w:tcPr>
            <w:tcW w:w="2976" w:type="dxa"/>
          </w:tcPr>
          <w:p w14:paraId="25665AAE" w14:textId="77777777" w:rsidR="00DF7B4F" w:rsidRPr="003C3338" w:rsidRDefault="00DF7B4F"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Map data retrieval</w:t>
            </w:r>
          </w:p>
          <w:p w14:paraId="26463873" w14:textId="77777777" w:rsidR="00DF7B4F" w:rsidRPr="003C3338" w:rsidRDefault="00DF7B4F"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Reverse geocoding</w:t>
            </w:r>
          </w:p>
          <w:p w14:paraId="135F2212" w14:textId="77777777" w:rsidR="00DF7B4F" w:rsidRPr="003C3338" w:rsidRDefault="00765192"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Sensor measure</w:t>
            </w:r>
          </w:p>
          <w:p w14:paraId="362BB48A" w14:textId="361CF16A" w:rsidR="00765192" w:rsidRPr="003C3338" w:rsidRDefault="00765192"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Payment status retrieval</w:t>
            </w:r>
          </w:p>
        </w:tc>
        <w:tc>
          <w:tcPr>
            <w:tcW w:w="1705" w:type="dxa"/>
          </w:tcPr>
          <w:p w14:paraId="45B9F14B" w14:textId="77777777" w:rsidR="00DF7B4F" w:rsidRPr="003C3338" w:rsidRDefault="00DF7B4F"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096A97F3" w14:textId="77777777" w:rsidR="00DF7B4F" w:rsidRPr="003C3338" w:rsidRDefault="00DF7B4F"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5954069D" w14:textId="77777777" w:rsidR="00DF7B4F" w:rsidRPr="003C3338" w:rsidRDefault="00DF7B4F"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20DB5560" w14:textId="237D77DC" w:rsidR="00DF7B4F" w:rsidRPr="003C3338" w:rsidRDefault="00765192" w:rsidP="00765192">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tc>
        <w:tc>
          <w:tcPr>
            <w:tcW w:w="850" w:type="dxa"/>
          </w:tcPr>
          <w:p w14:paraId="1966FFAC" w14:textId="0AB631F7" w:rsidR="00DF7B4F" w:rsidRPr="003C3338" w:rsidRDefault="0076519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10</w:t>
            </w:r>
          </w:p>
          <w:p w14:paraId="1F6B1B04" w14:textId="1A691432" w:rsidR="00DF7B4F" w:rsidRPr="003C3338" w:rsidRDefault="0076519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10</w:t>
            </w:r>
          </w:p>
          <w:p w14:paraId="6AF81E66" w14:textId="3977E15F" w:rsidR="00DF7B4F" w:rsidRPr="003C3338" w:rsidRDefault="0076519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10</w:t>
            </w:r>
          </w:p>
          <w:p w14:paraId="5BCF8874" w14:textId="0A419F6B" w:rsidR="00DF7B4F" w:rsidRPr="003C3338" w:rsidRDefault="00765192" w:rsidP="00765192">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10</w:t>
            </w:r>
          </w:p>
        </w:tc>
      </w:tr>
      <w:tr w:rsidR="00DF7B4F" w:rsidRPr="003C3338" w14:paraId="47F85080" w14:textId="77777777" w:rsidTr="00116B7B">
        <w:trPr>
          <w:trHeight w:val="362"/>
          <w:jc w:val="center"/>
        </w:trPr>
        <w:tc>
          <w:tcPr>
            <w:tcW w:w="4681" w:type="dxa"/>
            <w:gridSpan w:val="2"/>
          </w:tcPr>
          <w:p w14:paraId="3B54774C" w14:textId="77777777" w:rsidR="00DF7B4F" w:rsidRPr="003C3338" w:rsidRDefault="00DF7B4F"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Total</w:t>
            </w:r>
          </w:p>
        </w:tc>
        <w:tc>
          <w:tcPr>
            <w:tcW w:w="850" w:type="dxa"/>
          </w:tcPr>
          <w:p w14:paraId="32718497" w14:textId="6A507153" w:rsidR="00DF7B4F" w:rsidRPr="003C3338" w:rsidRDefault="0076519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40</w:t>
            </w:r>
          </w:p>
        </w:tc>
      </w:tr>
    </w:tbl>
    <w:p w14:paraId="0C961921" w14:textId="77777777" w:rsidR="00765192" w:rsidRPr="003C3338" w:rsidRDefault="00765192" w:rsidP="00765192">
      <w:pPr>
        <w:jc w:val="both"/>
        <w:rPr>
          <w:rFonts w:ascii="Times New Roman" w:hAnsi="Times New Roman" w:cs="Times New Roman"/>
          <w:b/>
          <w:sz w:val="24"/>
          <w:szCs w:val="24"/>
          <w:lang w:val="en-US"/>
        </w:rPr>
      </w:pPr>
    </w:p>
    <w:p w14:paraId="4A530E88" w14:textId="076F2442" w:rsidR="00765192" w:rsidRPr="003C3338" w:rsidRDefault="00765192" w:rsidP="00765192">
      <w:pPr>
        <w:jc w:val="both"/>
        <w:rPr>
          <w:rFonts w:ascii="Times New Roman" w:hAnsi="Times New Roman" w:cs="Times New Roman"/>
          <w:sz w:val="24"/>
          <w:szCs w:val="24"/>
          <w:lang w:val="en-US"/>
        </w:rPr>
      </w:pPr>
      <w:r w:rsidRPr="003C3338">
        <w:rPr>
          <w:rFonts w:ascii="Times New Roman" w:hAnsi="Times New Roman" w:cs="Times New Roman"/>
          <w:b/>
          <w:sz w:val="24"/>
          <w:szCs w:val="24"/>
          <w:lang w:val="en-US"/>
        </w:rPr>
        <w:lastRenderedPageBreak/>
        <w:t xml:space="preserve">ELF COMPLEXITY RATIONALE: </w:t>
      </w:r>
    </w:p>
    <w:p w14:paraId="65218BCB" w14:textId="0EEBFB28" w:rsidR="00DF7B4F" w:rsidRPr="003C3338" w:rsidRDefault="00765192" w:rsidP="00765192">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T</w:t>
      </w:r>
      <w:r w:rsidRPr="003C3338">
        <w:rPr>
          <w:rFonts w:ascii="Times New Roman" w:eastAsiaTheme="minorEastAsia" w:hAnsi="Times New Roman" w:cs="Times New Roman"/>
          <w:sz w:val="24"/>
          <w:szCs w:val="24"/>
          <w:lang w:val="en-US"/>
        </w:rPr>
        <w:t xml:space="preserve">he reason why the complexity of the structures that contain this information is low, is the fact </w:t>
      </w:r>
      <w:r w:rsidRPr="003C3338">
        <w:rPr>
          <w:rFonts w:ascii="Times New Roman" w:hAnsi="Times New Roman" w:cs="Times New Roman"/>
          <w:sz w:val="24"/>
          <w:szCs w:val="24"/>
          <w:lang w:val="en-US"/>
        </w:rPr>
        <w:t>that they are individual values or small groups of values ​​to which it is easy to access.</w:t>
      </w:r>
    </w:p>
    <w:p w14:paraId="0E0EE2CF" w14:textId="77777777" w:rsidR="00765192" w:rsidRPr="003C3338" w:rsidRDefault="00765192" w:rsidP="00765192">
      <w:pPr>
        <w:pStyle w:val="PreformattatoHTML"/>
        <w:rPr>
          <w:rFonts w:ascii="Times New Roman" w:hAnsi="Times New Roman" w:cs="Times New Roman"/>
          <w:sz w:val="24"/>
          <w:szCs w:val="24"/>
          <w:lang w:val="en-US"/>
        </w:rPr>
      </w:pPr>
    </w:p>
    <w:p w14:paraId="3F643F2A" w14:textId="635DE036" w:rsidR="000D6A5D" w:rsidRPr="003C3338" w:rsidRDefault="00856633" w:rsidP="00242120">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21" w:name="_Toc472633102"/>
      <w:bookmarkStart w:id="22" w:name="_Toc472633667"/>
      <w:r w:rsidRPr="003C3338">
        <w:rPr>
          <w:rFonts w:ascii="Times New Roman" w:eastAsia="Cambria" w:hAnsi="Times New Roman" w:cs="Times New Roman"/>
          <w:b/>
          <w:color w:val="5B9BD5"/>
          <w:szCs w:val="22"/>
          <w:lang w:val="en-US"/>
        </w:rPr>
        <w:t>EXTERNAL INPUT (EIs)</w:t>
      </w:r>
      <w:bookmarkEnd w:id="21"/>
      <w:bookmarkEnd w:id="22"/>
    </w:p>
    <w:p w14:paraId="236F5E6C" w14:textId="77777777" w:rsidR="00E976B8" w:rsidRPr="003C3338" w:rsidRDefault="00E976B8" w:rsidP="00E976B8">
      <w:pPr>
        <w:rPr>
          <w:rFonts w:ascii="Times New Roman" w:hAnsi="Times New Roman" w:cs="Times New Roman"/>
          <w:lang w:val="en-US"/>
        </w:rPr>
      </w:pPr>
    </w:p>
    <w:p w14:paraId="01AA8E17" w14:textId="36FDC018" w:rsidR="00EB3FBF" w:rsidRPr="003C3338" w:rsidRDefault="00EB3FBF" w:rsidP="00EB3FBF">
      <w:pPr>
        <w:rPr>
          <w:rFonts w:ascii="Times New Roman" w:hAnsi="Times New Roman" w:cs="Times New Roman"/>
          <w:sz w:val="24"/>
          <w:szCs w:val="24"/>
          <w:lang w:val="en-GB"/>
        </w:rPr>
      </w:pPr>
      <w:r w:rsidRPr="003C3338">
        <w:rPr>
          <w:rFonts w:ascii="Times New Roman" w:hAnsi="Times New Roman" w:cs="Times New Roman"/>
          <w:sz w:val="24"/>
          <w:szCs w:val="24"/>
          <w:lang w:val="en-GB"/>
        </w:rPr>
        <w:t>We identify an internal output a</w:t>
      </w:r>
      <w:r w:rsidR="00E976B8" w:rsidRPr="003C3338">
        <w:rPr>
          <w:rFonts w:ascii="Times New Roman" w:hAnsi="Times New Roman" w:cs="Times New Roman"/>
          <w:sz w:val="24"/>
          <w:szCs w:val="24"/>
          <w:lang w:val="en-GB"/>
        </w:rPr>
        <w:t xml:space="preserve">s an elementary operation that elaborate </w:t>
      </w:r>
      <w:r w:rsidRPr="003C3338">
        <w:rPr>
          <w:rFonts w:ascii="Times New Roman" w:hAnsi="Times New Roman" w:cs="Times New Roman"/>
          <w:sz w:val="24"/>
          <w:szCs w:val="24"/>
          <w:lang w:val="en-GB"/>
        </w:rPr>
        <w:t xml:space="preserve">data </w:t>
      </w:r>
      <w:r w:rsidR="00E976B8" w:rsidRPr="003C3338">
        <w:rPr>
          <w:rFonts w:ascii="Times New Roman" w:hAnsi="Times New Roman" w:cs="Times New Roman"/>
          <w:sz w:val="24"/>
          <w:szCs w:val="24"/>
          <w:lang w:val="en-GB"/>
        </w:rPr>
        <w:t>coming f</w:t>
      </w:r>
      <w:r w:rsidRPr="003C3338">
        <w:rPr>
          <w:rFonts w:ascii="Times New Roman" w:hAnsi="Times New Roman" w:cs="Times New Roman"/>
          <w:sz w:val="24"/>
          <w:szCs w:val="24"/>
          <w:lang w:val="en-GB"/>
        </w:rPr>
        <w:t>r</w:t>
      </w:r>
      <w:r w:rsidR="00E976B8" w:rsidRPr="003C3338">
        <w:rPr>
          <w:rFonts w:ascii="Times New Roman" w:hAnsi="Times New Roman" w:cs="Times New Roman"/>
          <w:sz w:val="24"/>
          <w:szCs w:val="24"/>
          <w:lang w:val="en-GB"/>
        </w:rPr>
        <w:t>om</w:t>
      </w:r>
      <w:r w:rsidRPr="003C3338">
        <w:rPr>
          <w:rFonts w:ascii="Times New Roman" w:hAnsi="Times New Roman" w:cs="Times New Roman"/>
          <w:sz w:val="24"/>
          <w:szCs w:val="24"/>
          <w:lang w:val="en-GB"/>
        </w:rPr>
        <w:t xml:space="preserve"> the external environment.</w:t>
      </w:r>
    </w:p>
    <w:p w14:paraId="6782BBD5" w14:textId="6084CD1C" w:rsidR="000D6A5D" w:rsidRPr="003C3338" w:rsidRDefault="00E859D5" w:rsidP="000D6A5D">
      <w:pPr>
        <w:rPr>
          <w:rFonts w:ascii="Times New Roman" w:hAnsi="Times New Roman" w:cs="Times New Roman"/>
          <w:sz w:val="24"/>
          <w:szCs w:val="24"/>
          <w:lang w:val="en-GB"/>
        </w:rPr>
      </w:pPr>
      <w:r w:rsidRPr="003C3338">
        <w:rPr>
          <w:rFonts w:ascii="Times New Roman" w:hAnsi="Times New Roman" w:cs="Times New Roman"/>
          <w:sz w:val="24"/>
          <w:szCs w:val="24"/>
          <w:lang w:val="en-GB"/>
        </w:rPr>
        <w:t>These are the offered feature by PowerEnJoy</w:t>
      </w:r>
      <w:r w:rsidR="00E976B8" w:rsidRPr="003C3338">
        <w:rPr>
          <w:rFonts w:ascii="Times New Roman" w:hAnsi="Times New Roman" w:cs="Times New Roman"/>
          <w:sz w:val="24"/>
          <w:szCs w:val="24"/>
          <w:lang w:val="en-GB"/>
        </w:rPr>
        <w:t xml:space="preserve"> we include the rationale for which we decided what complexity give to every operation:</w:t>
      </w:r>
    </w:p>
    <w:p w14:paraId="026433C9" w14:textId="2D285FBB" w:rsidR="00E859D5" w:rsidRPr="003C3338" w:rsidRDefault="00E859D5" w:rsidP="00E859D5">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Login/Logout</w:t>
      </w:r>
      <w:r w:rsidRPr="003C3338">
        <w:rPr>
          <w:rFonts w:ascii="Times New Roman" w:hAnsi="Times New Roman" w:cs="Times New Roman"/>
          <w:sz w:val="24"/>
          <w:szCs w:val="24"/>
          <w:lang w:val="en-GB"/>
        </w:rPr>
        <w:t>:</w:t>
      </w:r>
      <w:r w:rsidR="00E976B8" w:rsidRPr="003C3338">
        <w:rPr>
          <w:rFonts w:ascii="Times New Roman" w:hAnsi="Times New Roman" w:cs="Times New Roman"/>
          <w:sz w:val="24"/>
          <w:szCs w:val="24"/>
          <w:lang w:val="en-GB"/>
        </w:rPr>
        <w:t xml:space="preserve"> simple operations,</w:t>
      </w:r>
      <w:r w:rsidRPr="003C3338">
        <w:rPr>
          <w:rFonts w:ascii="Times New Roman" w:hAnsi="Times New Roman" w:cs="Times New Roman"/>
          <w:sz w:val="24"/>
          <w:szCs w:val="24"/>
          <w:lang w:val="en-GB"/>
        </w:rPr>
        <w:t xml:space="preserve"> </w:t>
      </w:r>
      <w:r w:rsidR="00E976B8" w:rsidRPr="003C3338">
        <w:rPr>
          <w:rFonts w:ascii="Times New Roman" w:hAnsi="Times New Roman" w:cs="Times New Roman"/>
          <w:sz w:val="24"/>
          <w:szCs w:val="24"/>
          <w:lang w:val="en-GB"/>
        </w:rPr>
        <w:t>low level complexity 3FPs each.</w:t>
      </w:r>
    </w:p>
    <w:p w14:paraId="00ED6493" w14:textId="77777777" w:rsidR="00116B7B" w:rsidRPr="003C3338" w:rsidRDefault="00116B7B" w:rsidP="00116B7B">
      <w:pPr>
        <w:pStyle w:val="Paragrafoelenco"/>
        <w:rPr>
          <w:rFonts w:ascii="Times New Roman" w:hAnsi="Times New Roman" w:cs="Times New Roman"/>
          <w:sz w:val="24"/>
          <w:szCs w:val="24"/>
          <w:lang w:val="en-GB"/>
        </w:rPr>
      </w:pPr>
    </w:p>
    <w:p w14:paraId="7F33850E" w14:textId="52B349F4"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Password retrieval</w:t>
      </w:r>
      <w:r w:rsidRPr="003C3338">
        <w:rPr>
          <w:rFonts w:ascii="Times New Roman" w:hAnsi="Times New Roman" w:cs="Times New Roman"/>
          <w:sz w:val="24"/>
          <w:szCs w:val="24"/>
          <w:lang w:val="en-GB"/>
        </w:rPr>
        <w:t>:</w:t>
      </w:r>
      <w:r w:rsidR="00E976B8" w:rsidRPr="003C3338">
        <w:rPr>
          <w:rFonts w:ascii="Times New Roman" w:hAnsi="Times New Roman" w:cs="Times New Roman"/>
          <w:sz w:val="24"/>
          <w:szCs w:val="24"/>
          <w:lang w:val="en-GB"/>
        </w:rPr>
        <w:t xml:space="preserve"> </w:t>
      </w:r>
      <w:r w:rsidR="00605F7C" w:rsidRPr="003C3338">
        <w:rPr>
          <w:rFonts w:ascii="Times New Roman" w:hAnsi="Times New Roman" w:cs="Times New Roman"/>
          <w:sz w:val="24"/>
          <w:szCs w:val="24"/>
          <w:lang w:val="en-GB"/>
        </w:rPr>
        <w:t>simple operation, low level complexity 3FPs.</w:t>
      </w:r>
    </w:p>
    <w:p w14:paraId="76FDBC73" w14:textId="77777777" w:rsidR="00116B7B" w:rsidRPr="003C3338" w:rsidRDefault="00116B7B" w:rsidP="00116B7B">
      <w:pPr>
        <w:pStyle w:val="Paragrafoelenco"/>
        <w:rPr>
          <w:rFonts w:ascii="Times New Roman" w:hAnsi="Times New Roman" w:cs="Times New Roman"/>
          <w:sz w:val="24"/>
          <w:szCs w:val="24"/>
          <w:lang w:val="en-GB"/>
        </w:rPr>
      </w:pPr>
    </w:p>
    <w:p w14:paraId="7E7C1A11" w14:textId="5B772D55"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Change settings</w:t>
      </w:r>
      <w:r w:rsidR="00E976B8" w:rsidRPr="003C3338">
        <w:rPr>
          <w:rFonts w:ascii="Times New Roman" w:hAnsi="Times New Roman" w:cs="Times New Roman"/>
          <w:sz w:val="24"/>
          <w:szCs w:val="24"/>
          <w:lang w:val="en-GB"/>
        </w:rPr>
        <w:t>: simple operation, low level complexity 3FPs.</w:t>
      </w:r>
    </w:p>
    <w:p w14:paraId="17B10E3E" w14:textId="77777777" w:rsidR="00116B7B" w:rsidRPr="003C3338" w:rsidRDefault="00116B7B" w:rsidP="00116B7B">
      <w:pPr>
        <w:pStyle w:val="Paragrafoelenco"/>
        <w:rPr>
          <w:rFonts w:ascii="Times New Roman" w:hAnsi="Times New Roman" w:cs="Times New Roman"/>
          <w:sz w:val="24"/>
          <w:szCs w:val="24"/>
          <w:lang w:val="en-GB"/>
        </w:rPr>
      </w:pPr>
    </w:p>
    <w:p w14:paraId="5C560481" w14:textId="4B446317"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Search for an available car</w:t>
      </w:r>
      <w:r w:rsidRPr="003C3338">
        <w:rPr>
          <w:rFonts w:ascii="Times New Roman" w:hAnsi="Times New Roman" w:cs="Times New Roman"/>
          <w:sz w:val="24"/>
          <w:szCs w:val="24"/>
          <w:lang w:val="en-GB"/>
        </w:rPr>
        <w:t>:</w:t>
      </w:r>
      <w:r w:rsidR="00E976B8" w:rsidRPr="003C3338">
        <w:rPr>
          <w:rFonts w:ascii="Times New Roman" w:hAnsi="Times New Roman" w:cs="Times New Roman"/>
          <w:sz w:val="24"/>
          <w:szCs w:val="24"/>
          <w:lang w:val="en-GB"/>
        </w:rPr>
        <w:t xml:space="preserve"> Hard operation because it involves the </w:t>
      </w:r>
      <w:r w:rsidR="00E976B8" w:rsidRPr="003C3338">
        <w:rPr>
          <w:rFonts w:ascii="Times New Roman" w:hAnsi="Times New Roman" w:cs="Times New Roman"/>
          <w:sz w:val="24"/>
          <w:szCs w:val="24"/>
          <w:lang w:val="en-US"/>
        </w:rPr>
        <w:t>Customer Application, Server, Management Application and DBM</w:t>
      </w:r>
      <w:r w:rsidR="00605F7C" w:rsidRPr="003C3338">
        <w:rPr>
          <w:rFonts w:ascii="Times New Roman" w:hAnsi="Times New Roman" w:cs="Times New Roman"/>
          <w:sz w:val="24"/>
          <w:szCs w:val="24"/>
          <w:lang w:val="en-US"/>
        </w:rPr>
        <w:t>S</w:t>
      </w:r>
      <w:r w:rsidR="00E976B8" w:rsidRPr="003C3338">
        <w:rPr>
          <w:rFonts w:ascii="Times New Roman" w:hAnsi="Times New Roman" w:cs="Times New Roman"/>
          <w:sz w:val="24"/>
          <w:szCs w:val="24"/>
          <w:lang w:val="en-US"/>
        </w:rPr>
        <w:t>, High level complexity 6FPs</w:t>
      </w:r>
      <w:r w:rsidR="00605F7C" w:rsidRPr="003C3338">
        <w:rPr>
          <w:rFonts w:ascii="Times New Roman" w:hAnsi="Times New Roman" w:cs="Times New Roman"/>
          <w:sz w:val="24"/>
          <w:szCs w:val="24"/>
          <w:lang w:val="en-US"/>
        </w:rPr>
        <w:t>.</w:t>
      </w:r>
    </w:p>
    <w:p w14:paraId="7799A4D9" w14:textId="77777777" w:rsidR="00116B7B" w:rsidRPr="003C3338" w:rsidRDefault="00116B7B" w:rsidP="00116B7B">
      <w:pPr>
        <w:pStyle w:val="Paragrafoelenco"/>
        <w:rPr>
          <w:rFonts w:ascii="Times New Roman" w:hAnsi="Times New Roman" w:cs="Times New Roman"/>
          <w:sz w:val="24"/>
          <w:szCs w:val="24"/>
          <w:lang w:val="en-GB"/>
        </w:rPr>
      </w:pPr>
    </w:p>
    <w:p w14:paraId="037DB34F" w14:textId="401D7D5A"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Rent a car</w:t>
      </w:r>
      <w:r w:rsidRPr="003C3338">
        <w:rPr>
          <w:rFonts w:ascii="Times New Roman" w:hAnsi="Times New Roman" w:cs="Times New Roman"/>
          <w:sz w:val="24"/>
          <w:szCs w:val="24"/>
          <w:lang w:val="en-GB"/>
        </w:rPr>
        <w:t>:</w:t>
      </w:r>
      <w:r w:rsidR="00605F7C" w:rsidRPr="003C3338">
        <w:rPr>
          <w:rFonts w:ascii="Times New Roman" w:hAnsi="Times New Roman" w:cs="Times New Roman"/>
          <w:sz w:val="24"/>
          <w:szCs w:val="24"/>
          <w:lang w:val="en-GB"/>
        </w:rPr>
        <w:t xml:space="preserve"> Hard operation because it involves the </w:t>
      </w:r>
      <w:r w:rsidR="00605F7C" w:rsidRPr="003C3338">
        <w:rPr>
          <w:rFonts w:ascii="Times New Roman" w:hAnsi="Times New Roman" w:cs="Times New Roman"/>
          <w:sz w:val="24"/>
          <w:szCs w:val="24"/>
          <w:lang w:val="en-US"/>
        </w:rPr>
        <w:t>Customer Application, Server, Management Application and DBMS, High level complexity 6FPs.</w:t>
      </w:r>
    </w:p>
    <w:p w14:paraId="4E75424F" w14:textId="77777777" w:rsidR="00116B7B" w:rsidRPr="003C3338" w:rsidRDefault="00116B7B" w:rsidP="00116B7B">
      <w:pPr>
        <w:pStyle w:val="Paragrafoelenco"/>
        <w:rPr>
          <w:rFonts w:ascii="Times New Roman" w:hAnsi="Times New Roman" w:cs="Times New Roman"/>
          <w:sz w:val="24"/>
          <w:szCs w:val="24"/>
          <w:lang w:val="en-GB"/>
        </w:rPr>
      </w:pPr>
    </w:p>
    <w:p w14:paraId="3F645C98" w14:textId="1950C1A3"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Lock/Unlock the rented car</w:t>
      </w:r>
      <w:r w:rsidR="00E976B8" w:rsidRPr="003C3338">
        <w:rPr>
          <w:rFonts w:ascii="Times New Roman" w:hAnsi="Times New Roman" w:cs="Times New Roman"/>
          <w:sz w:val="24"/>
          <w:szCs w:val="24"/>
          <w:lang w:val="en-GB"/>
        </w:rPr>
        <w:t xml:space="preserve">: </w:t>
      </w:r>
      <w:r w:rsidR="00116B7B" w:rsidRPr="003C3338">
        <w:rPr>
          <w:rFonts w:ascii="Times New Roman" w:hAnsi="Times New Roman" w:cs="Times New Roman"/>
          <w:sz w:val="24"/>
          <w:szCs w:val="24"/>
          <w:lang w:val="en-GB"/>
        </w:rPr>
        <w:t>These operations involve</w:t>
      </w:r>
      <w:r w:rsidR="00605F7C" w:rsidRPr="003C3338">
        <w:rPr>
          <w:rFonts w:ascii="Times New Roman" w:hAnsi="Times New Roman" w:cs="Times New Roman"/>
          <w:sz w:val="24"/>
          <w:szCs w:val="24"/>
          <w:lang w:val="en-GB"/>
        </w:rPr>
        <w:t xml:space="preserve"> Customer Application Management Application and Car application and it has to interact with the Car System in order to open it</w:t>
      </w:r>
      <w:r w:rsidR="00C05D36" w:rsidRPr="003C3338">
        <w:rPr>
          <w:rFonts w:ascii="Times New Roman" w:hAnsi="Times New Roman" w:cs="Times New Roman"/>
          <w:sz w:val="24"/>
          <w:szCs w:val="24"/>
          <w:lang w:val="en-GB"/>
        </w:rPr>
        <w:t xml:space="preserve"> so they have a High</w:t>
      </w:r>
      <w:r w:rsidR="00605F7C" w:rsidRPr="003C3338">
        <w:rPr>
          <w:rFonts w:ascii="Times New Roman" w:hAnsi="Times New Roman" w:cs="Times New Roman"/>
          <w:sz w:val="24"/>
          <w:szCs w:val="24"/>
          <w:lang w:val="en-GB"/>
        </w:rPr>
        <w:t xml:space="preserve"> level complexity </w:t>
      </w:r>
      <w:r w:rsidR="00C05D36" w:rsidRPr="003C3338">
        <w:rPr>
          <w:rFonts w:ascii="Times New Roman" w:hAnsi="Times New Roman" w:cs="Times New Roman"/>
          <w:sz w:val="24"/>
          <w:szCs w:val="24"/>
          <w:lang w:val="en-GB"/>
        </w:rPr>
        <w:t>with 6</w:t>
      </w:r>
      <w:r w:rsidR="00605F7C" w:rsidRPr="003C3338">
        <w:rPr>
          <w:rFonts w:ascii="Times New Roman" w:hAnsi="Times New Roman" w:cs="Times New Roman"/>
          <w:sz w:val="24"/>
          <w:szCs w:val="24"/>
          <w:lang w:val="en-GB"/>
        </w:rPr>
        <w:t>FPs each.</w:t>
      </w:r>
    </w:p>
    <w:p w14:paraId="3B79815B" w14:textId="77777777" w:rsidR="00116B7B" w:rsidRPr="003C3338" w:rsidRDefault="00116B7B" w:rsidP="00116B7B">
      <w:pPr>
        <w:pStyle w:val="Paragrafoelenco"/>
        <w:rPr>
          <w:rFonts w:ascii="Times New Roman" w:hAnsi="Times New Roman" w:cs="Times New Roman"/>
          <w:sz w:val="24"/>
          <w:szCs w:val="24"/>
          <w:lang w:val="en-GB"/>
        </w:rPr>
      </w:pPr>
    </w:p>
    <w:p w14:paraId="14839839" w14:textId="4C08CE23"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 xml:space="preserve">Unlock for the first time the rented </w:t>
      </w:r>
      <w:r w:rsidR="00116B7B" w:rsidRPr="003C3338">
        <w:rPr>
          <w:rFonts w:ascii="Times New Roman" w:hAnsi="Times New Roman" w:cs="Times New Roman"/>
          <w:b/>
          <w:sz w:val="24"/>
          <w:szCs w:val="24"/>
          <w:lang w:val="en-GB"/>
        </w:rPr>
        <w:t>car/</w:t>
      </w:r>
      <w:r w:rsidRPr="003C3338">
        <w:rPr>
          <w:rFonts w:ascii="Times New Roman" w:hAnsi="Times New Roman" w:cs="Times New Roman"/>
          <w:b/>
          <w:sz w:val="24"/>
          <w:szCs w:val="24"/>
          <w:lang w:val="en-GB"/>
        </w:rPr>
        <w:t>Lock the car to finish the reservation</w:t>
      </w:r>
      <w:r w:rsidR="00116B7B" w:rsidRPr="003C3338">
        <w:rPr>
          <w:rFonts w:ascii="Times New Roman" w:hAnsi="Times New Roman" w:cs="Times New Roman"/>
          <w:sz w:val="24"/>
          <w:szCs w:val="24"/>
          <w:lang w:val="en-GB"/>
        </w:rPr>
        <w:t>: These operations are the same as Lock and Unlock they have some more operations that manage the reservation on the tail of the tasks to do</w:t>
      </w:r>
      <w:r w:rsidR="007A7D0B" w:rsidRPr="003C3338">
        <w:rPr>
          <w:rFonts w:ascii="Times New Roman" w:hAnsi="Times New Roman" w:cs="Times New Roman"/>
          <w:sz w:val="24"/>
          <w:szCs w:val="24"/>
          <w:lang w:val="en-GB"/>
        </w:rPr>
        <w:t xml:space="preserve">, since we can reuse the code of the operation listed before we don’t change the complexity, </w:t>
      </w:r>
      <w:r w:rsidR="00C05D36" w:rsidRPr="003C3338">
        <w:rPr>
          <w:rFonts w:ascii="Times New Roman" w:hAnsi="Times New Roman" w:cs="Times New Roman"/>
          <w:sz w:val="24"/>
          <w:szCs w:val="24"/>
          <w:lang w:val="en-GB"/>
        </w:rPr>
        <w:t>High level complexity 6</w:t>
      </w:r>
      <w:r w:rsidR="00116B7B" w:rsidRPr="003C3338">
        <w:rPr>
          <w:rFonts w:ascii="Times New Roman" w:hAnsi="Times New Roman" w:cs="Times New Roman"/>
          <w:sz w:val="24"/>
          <w:szCs w:val="24"/>
          <w:lang w:val="en-GB"/>
        </w:rPr>
        <w:t>FPs each.</w:t>
      </w:r>
    </w:p>
    <w:p w14:paraId="3F78B34E" w14:textId="77777777" w:rsidR="00116B7B" w:rsidRPr="003C3338" w:rsidRDefault="00116B7B" w:rsidP="00116B7B">
      <w:pPr>
        <w:pStyle w:val="Paragrafoelenco"/>
        <w:rPr>
          <w:rFonts w:ascii="Times New Roman" w:hAnsi="Times New Roman" w:cs="Times New Roman"/>
          <w:sz w:val="24"/>
          <w:szCs w:val="24"/>
          <w:lang w:val="en-GB"/>
        </w:rPr>
      </w:pPr>
    </w:p>
    <w:p w14:paraId="3A35294E" w14:textId="01989C8D" w:rsidR="00116B7B"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Register a new account</w:t>
      </w:r>
      <w:r w:rsidR="00605F7C" w:rsidRPr="003C3338">
        <w:rPr>
          <w:rFonts w:ascii="Times New Roman" w:hAnsi="Times New Roman" w:cs="Times New Roman"/>
          <w:b/>
          <w:sz w:val="24"/>
          <w:szCs w:val="24"/>
          <w:lang w:val="en-GB"/>
        </w:rPr>
        <w:t xml:space="preserve">: </w:t>
      </w:r>
      <w:r w:rsidR="00605F7C" w:rsidRPr="003C3338">
        <w:rPr>
          <w:rFonts w:ascii="Times New Roman" w:hAnsi="Times New Roman" w:cs="Times New Roman"/>
          <w:sz w:val="24"/>
          <w:szCs w:val="24"/>
          <w:lang w:val="en-GB"/>
        </w:rPr>
        <w:t xml:space="preserve">Average </w:t>
      </w:r>
      <w:r w:rsidR="00116B7B" w:rsidRPr="003C3338">
        <w:rPr>
          <w:rFonts w:ascii="Times New Roman" w:hAnsi="Times New Roman" w:cs="Times New Roman"/>
          <w:sz w:val="24"/>
          <w:szCs w:val="24"/>
          <w:lang w:val="en-GB"/>
        </w:rPr>
        <w:t xml:space="preserve">difficulty </w:t>
      </w:r>
      <w:r w:rsidR="00605F7C" w:rsidRPr="003C3338">
        <w:rPr>
          <w:rFonts w:ascii="Times New Roman" w:hAnsi="Times New Roman" w:cs="Times New Roman"/>
          <w:sz w:val="24"/>
          <w:szCs w:val="24"/>
          <w:lang w:val="en-GB"/>
        </w:rPr>
        <w:t>operation because we have to check the Credit Card credential 4FPs.</w:t>
      </w:r>
    </w:p>
    <w:p w14:paraId="56B35E4A" w14:textId="77777777" w:rsidR="00116B7B" w:rsidRPr="003C3338" w:rsidRDefault="00116B7B" w:rsidP="00116B7B">
      <w:pPr>
        <w:pStyle w:val="Paragrafoelenco"/>
        <w:rPr>
          <w:rFonts w:ascii="Times New Roman" w:hAnsi="Times New Roman" w:cs="Times New Roman"/>
          <w:sz w:val="24"/>
          <w:szCs w:val="24"/>
          <w:lang w:val="en-GB"/>
        </w:rPr>
      </w:pPr>
    </w:p>
    <w:p w14:paraId="378093EE" w14:textId="4DD64A3E" w:rsidR="00E859D5" w:rsidRPr="003C3338" w:rsidRDefault="00E859D5" w:rsidP="00E859D5">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Insert, Delete and Update SafeArea and SpecialParkingArea</w:t>
      </w:r>
      <w:r w:rsidR="00605F7C" w:rsidRPr="003C3338">
        <w:rPr>
          <w:rFonts w:ascii="Times New Roman" w:hAnsi="Times New Roman" w:cs="Times New Roman"/>
          <w:b/>
          <w:sz w:val="24"/>
          <w:szCs w:val="24"/>
          <w:lang w:val="en-GB"/>
        </w:rPr>
        <w:t xml:space="preserve">: </w:t>
      </w:r>
      <w:r w:rsidR="007A7D0B" w:rsidRPr="003C3338">
        <w:rPr>
          <w:rFonts w:ascii="Times New Roman" w:hAnsi="Times New Roman" w:cs="Times New Roman"/>
          <w:sz w:val="24"/>
          <w:szCs w:val="24"/>
          <w:lang w:val="en-GB"/>
        </w:rPr>
        <w:t xml:space="preserve">High level complexity because </w:t>
      </w:r>
      <w:r w:rsidR="00C05D36" w:rsidRPr="003C3338">
        <w:rPr>
          <w:rFonts w:ascii="Times New Roman" w:hAnsi="Times New Roman" w:cs="Times New Roman"/>
          <w:sz w:val="24"/>
          <w:szCs w:val="24"/>
          <w:lang w:val="en-GB"/>
        </w:rPr>
        <w:t>there are</w:t>
      </w:r>
      <w:r w:rsidR="007A7D0B" w:rsidRPr="003C3338">
        <w:rPr>
          <w:rFonts w:ascii="Times New Roman" w:hAnsi="Times New Roman" w:cs="Times New Roman"/>
          <w:sz w:val="24"/>
          <w:szCs w:val="24"/>
          <w:lang w:val="en-GB"/>
        </w:rPr>
        <w:t xml:space="preserve"> involved a great numbe</w:t>
      </w:r>
      <w:r w:rsidR="00C05D36" w:rsidRPr="003C3338">
        <w:rPr>
          <w:rFonts w:ascii="Times New Roman" w:hAnsi="Times New Roman" w:cs="Times New Roman"/>
          <w:sz w:val="24"/>
          <w:szCs w:val="24"/>
          <w:lang w:val="en-GB"/>
        </w:rPr>
        <w:t xml:space="preserve">r of component, </w:t>
      </w:r>
      <w:r w:rsidR="007A7D0B" w:rsidRPr="003C3338">
        <w:rPr>
          <w:rFonts w:ascii="Times New Roman" w:hAnsi="Times New Roman" w:cs="Times New Roman"/>
          <w:sz w:val="24"/>
          <w:szCs w:val="24"/>
          <w:lang w:val="en-GB"/>
        </w:rPr>
        <w:t>6</w:t>
      </w:r>
      <w:r w:rsidR="00605F7C" w:rsidRPr="003C3338">
        <w:rPr>
          <w:rFonts w:ascii="Times New Roman" w:hAnsi="Times New Roman" w:cs="Times New Roman"/>
          <w:sz w:val="24"/>
          <w:szCs w:val="24"/>
          <w:lang w:val="en-GB"/>
        </w:rPr>
        <w:t>FPs each.</w:t>
      </w:r>
    </w:p>
    <w:p w14:paraId="2AC3728D" w14:textId="77777777" w:rsidR="007A7D0B" w:rsidRPr="003C3338" w:rsidRDefault="007A7D0B" w:rsidP="007A7D0B">
      <w:pPr>
        <w:pStyle w:val="Paragrafoelenco"/>
        <w:rPr>
          <w:rFonts w:ascii="Times New Roman" w:hAnsi="Times New Roman" w:cs="Times New Roman"/>
          <w:sz w:val="24"/>
          <w:szCs w:val="24"/>
          <w:lang w:val="en-GB"/>
        </w:rPr>
      </w:pPr>
    </w:p>
    <w:p w14:paraId="157453E7" w14:textId="77777777" w:rsidR="007A7D0B" w:rsidRPr="003C3338" w:rsidRDefault="007A7D0B" w:rsidP="007A7D0B">
      <w:pPr>
        <w:pStyle w:val="Paragrafoelenco"/>
        <w:rPr>
          <w:rFonts w:ascii="Times New Roman" w:hAnsi="Times New Roman" w:cs="Times New Roman"/>
          <w:sz w:val="24"/>
          <w:szCs w:val="24"/>
          <w:lang w:val="en-GB"/>
        </w:rPr>
      </w:pPr>
    </w:p>
    <w:p w14:paraId="4A5B768C" w14:textId="0FCF09DB" w:rsidR="00116B7B" w:rsidRPr="003C3338" w:rsidRDefault="00E976B8" w:rsidP="007A7D0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Insert, Delete and Update cars</w:t>
      </w:r>
      <w:r w:rsidR="00605F7C" w:rsidRPr="003C3338">
        <w:rPr>
          <w:rFonts w:ascii="Times New Roman" w:hAnsi="Times New Roman" w:cs="Times New Roman"/>
          <w:b/>
          <w:sz w:val="24"/>
          <w:szCs w:val="24"/>
          <w:lang w:val="en-GB"/>
        </w:rPr>
        <w:t xml:space="preserve">: </w:t>
      </w:r>
      <w:r w:rsidR="007A7D0B" w:rsidRPr="003C3338">
        <w:rPr>
          <w:rFonts w:ascii="Times New Roman" w:hAnsi="Times New Roman" w:cs="Times New Roman"/>
          <w:sz w:val="24"/>
          <w:szCs w:val="24"/>
          <w:lang w:val="en-GB"/>
        </w:rPr>
        <w:t xml:space="preserve">High level complexity because </w:t>
      </w:r>
      <w:r w:rsidR="00C05D36" w:rsidRPr="003C3338">
        <w:rPr>
          <w:rFonts w:ascii="Times New Roman" w:hAnsi="Times New Roman" w:cs="Times New Roman"/>
          <w:sz w:val="24"/>
          <w:szCs w:val="24"/>
          <w:lang w:val="en-GB"/>
        </w:rPr>
        <w:t>there are</w:t>
      </w:r>
      <w:r w:rsidR="007A7D0B" w:rsidRPr="003C3338">
        <w:rPr>
          <w:rFonts w:ascii="Times New Roman" w:hAnsi="Times New Roman" w:cs="Times New Roman"/>
          <w:sz w:val="24"/>
          <w:szCs w:val="24"/>
          <w:lang w:val="en-GB"/>
        </w:rPr>
        <w:t xml:space="preserve"> involved a great number of component</w:t>
      </w:r>
      <w:r w:rsidR="00C05D36" w:rsidRPr="003C3338">
        <w:rPr>
          <w:rFonts w:ascii="Times New Roman" w:hAnsi="Times New Roman" w:cs="Times New Roman"/>
          <w:sz w:val="24"/>
          <w:szCs w:val="24"/>
          <w:lang w:val="en-GB"/>
        </w:rPr>
        <w:t>,</w:t>
      </w:r>
      <w:r w:rsidR="007A7D0B" w:rsidRPr="003C3338">
        <w:rPr>
          <w:rFonts w:ascii="Times New Roman" w:hAnsi="Times New Roman" w:cs="Times New Roman"/>
          <w:sz w:val="24"/>
          <w:szCs w:val="24"/>
          <w:lang w:val="en-GB"/>
        </w:rPr>
        <w:t xml:space="preserve"> 6FPs each.</w:t>
      </w:r>
    </w:p>
    <w:p w14:paraId="3BD4E90F" w14:textId="77777777" w:rsidR="007A7D0B" w:rsidRPr="003C3338" w:rsidRDefault="007A7D0B" w:rsidP="007A7D0B">
      <w:pPr>
        <w:pStyle w:val="Paragrafoelenco"/>
        <w:rPr>
          <w:rFonts w:ascii="Times New Roman" w:hAnsi="Times New Roman" w:cs="Times New Roman"/>
          <w:sz w:val="24"/>
          <w:szCs w:val="24"/>
          <w:lang w:val="en-GB"/>
        </w:rPr>
      </w:pPr>
    </w:p>
    <w:p w14:paraId="397B93FB" w14:textId="41A04941" w:rsidR="00116B7B" w:rsidRPr="003C3338" w:rsidRDefault="00E859D5" w:rsidP="00116B7B">
      <w:pPr>
        <w:pStyle w:val="Paragrafoelenco"/>
        <w:numPr>
          <w:ilvl w:val="0"/>
          <w:numId w:val="31"/>
        </w:numPr>
        <w:rPr>
          <w:rFonts w:ascii="Times New Roman" w:hAnsi="Times New Roman" w:cs="Times New Roman"/>
          <w:b/>
          <w:sz w:val="24"/>
          <w:szCs w:val="24"/>
          <w:lang w:val="en-GB"/>
        </w:rPr>
      </w:pPr>
      <w:r w:rsidRPr="003C3338">
        <w:rPr>
          <w:rFonts w:ascii="Times New Roman" w:hAnsi="Times New Roman" w:cs="Times New Roman"/>
          <w:b/>
          <w:sz w:val="24"/>
          <w:szCs w:val="24"/>
          <w:lang w:val="en-GB"/>
        </w:rPr>
        <w:t>Calculate reservation cost:</w:t>
      </w:r>
      <w:r w:rsidR="00116B7B" w:rsidRPr="003C3338">
        <w:rPr>
          <w:rFonts w:ascii="Times New Roman" w:hAnsi="Times New Roman" w:cs="Times New Roman"/>
          <w:b/>
          <w:sz w:val="24"/>
          <w:szCs w:val="24"/>
          <w:lang w:val="en-GB"/>
        </w:rPr>
        <w:t xml:space="preserve"> </w:t>
      </w:r>
      <w:r w:rsidR="00116B7B" w:rsidRPr="003C3338">
        <w:rPr>
          <w:rFonts w:ascii="Times New Roman" w:hAnsi="Times New Roman" w:cs="Times New Roman"/>
          <w:sz w:val="24"/>
          <w:szCs w:val="24"/>
          <w:lang w:val="en-GB"/>
        </w:rPr>
        <w:t>This is a simple operation that can be done with just one method, low level complexity 3FPs.</w:t>
      </w:r>
    </w:p>
    <w:p w14:paraId="40FAC5BF" w14:textId="0CD09B71" w:rsidR="00E859D5" w:rsidRPr="003C3338" w:rsidRDefault="00E859D5" w:rsidP="00116B7B">
      <w:pPr>
        <w:pStyle w:val="Paragrafoelenco"/>
        <w:rPr>
          <w:rFonts w:ascii="Times New Roman" w:hAnsi="Times New Roman" w:cs="Times New Roman"/>
          <w:b/>
          <w:sz w:val="24"/>
          <w:szCs w:val="24"/>
          <w:lang w:val="en-GB"/>
        </w:rPr>
      </w:pPr>
    </w:p>
    <w:p w14:paraId="1B07BF18" w14:textId="31DFB6F8" w:rsidR="00E859D5" w:rsidRPr="003C3338" w:rsidRDefault="00E859D5" w:rsidP="00116B7B">
      <w:pPr>
        <w:pStyle w:val="Paragrafoelenco"/>
        <w:numPr>
          <w:ilvl w:val="0"/>
          <w:numId w:val="31"/>
        </w:numPr>
        <w:rPr>
          <w:rFonts w:ascii="Times New Roman" w:hAnsi="Times New Roman" w:cs="Times New Roman"/>
          <w:sz w:val="24"/>
          <w:szCs w:val="24"/>
          <w:lang w:val="en-GB"/>
        </w:rPr>
      </w:pPr>
      <w:r w:rsidRPr="003C3338">
        <w:rPr>
          <w:rFonts w:ascii="Times New Roman" w:hAnsi="Times New Roman" w:cs="Times New Roman"/>
          <w:b/>
          <w:sz w:val="24"/>
          <w:szCs w:val="24"/>
          <w:lang w:val="en-GB"/>
        </w:rPr>
        <w:t xml:space="preserve">Communicate with the </w:t>
      </w:r>
      <w:r w:rsidR="00E976B8" w:rsidRPr="003C3338">
        <w:rPr>
          <w:rFonts w:ascii="Times New Roman" w:hAnsi="Times New Roman" w:cs="Times New Roman"/>
          <w:b/>
          <w:sz w:val="24"/>
          <w:szCs w:val="24"/>
          <w:lang w:val="en-GB"/>
        </w:rPr>
        <w:t>Call Centre</w:t>
      </w:r>
      <w:r w:rsidR="00116B7B" w:rsidRPr="003C3338">
        <w:rPr>
          <w:rFonts w:ascii="Times New Roman" w:hAnsi="Times New Roman" w:cs="Times New Roman"/>
          <w:b/>
          <w:sz w:val="24"/>
          <w:szCs w:val="24"/>
          <w:lang w:val="en-GB"/>
        </w:rPr>
        <w:t xml:space="preserve">: </w:t>
      </w:r>
      <w:r w:rsidR="00116B7B" w:rsidRPr="003C3338">
        <w:rPr>
          <w:rFonts w:ascii="Times New Roman" w:hAnsi="Times New Roman" w:cs="Times New Roman"/>
          <w:sz w:val="24"/>
          <w:szCs w:val="24"/>
          <w:lang w:val="en-GB"/>
        </w:rPr>
        <w:t>Average difficulty operation because we to get to communicate the Call Centre Application with the Customer Application, Average level complexity 4FPs.</w:t>
      </w:r>
    </w:p>
    <w:p w14:paraId="6E7B2753" w14:textId="77777777" w:rsidR="00116B7B" w:rsidRPr="003C3338" w:rsidRDefault="00116B7B" w:rsidP="00116B7B">
      <w:pPr>
        <w:pStyle w:val="Paragrafoelenco"/>
        <w:rPr>
          <w:rFonts w:ascii="Times New Roman" w:hAnsi="Times New Roman" w:cs="Times New Roman"/>
          <w:sz w:val="24"/>
          <w:szCs w:val="24"/>
          <w:lang w:val="en-GB"/>
        </w:rPr>
      </w:pPr>
    </w:p>
    <w:p w14:paraId="071248DF" w14:textId="6DC20EC7" w:rsidR="00116B7B" w:rsidRPr="003C3338" w:rsidRDefault="00E976B8" w:rsidP="00116B7B">
      <w:pPr>
        <w:pStyle w:val="Paragrafoelenco"/>
        <w:numPr>
          <w:ilvl w:val="0"/>
          <w:numId w:val="31"/>
        </w:numPr>
        <w:rPr>
          <w:rFonts w:ascii="Times New Roman" w:hAnsi="Times New Roman" w:cs="Times New Roman"/>
          <w:b/>
          <w:sz w:val="24"/>
          <w:szCs w:val="24"/>
          <w:lang w:val="en-GB"/>
        </w:rPr>
      </w:pPr>
      <w:r w:rsidRPr="003C3338">
        <w:rPr>
          <w:rFonts w:ascii="Times New Roman" w:hAnsi="Times New Roman" w:cs="Times New Roman"/>
          <w:b/>
          <w:sz w:val="24"/>
          <w:szCs w:val="24"/>
          <w:lang w:val="en-GB"/>
        </w:rPr>
        <w:t>Open a new accident dossier</w:t>
      </w:r>
      <w:r w:rsidR="00116B7B" w:rsidRPr="003C3338">
        <w:rPr>
          <w:rFonts w:ascii="Times New Roman" w:hAnsi="Times New Roman" w:cs="Times New Roman"/>
          <w:b/>
          <w:sz w:val="24"/>
          <w:szCs w:val="24"/>
          <w:lang w:val="en-GB"/>
        </w:rPr>
        <w:t>:</w:t>
      </w:r>
      <w:r w:rsidR="00116B7B" w:rsidRPr="003C3338">
        <w:rPr>
          <w:rFonts w:ascii="Times New Roman" w:hAnsi="Times New Roman" w:cs="Times New Roman"/>
          <w:sz w:val="24"/>
          <w:szCs w:val="24"/>
          <w:lang w:val="en-GB"/>
        </w:rPr>
        <w:t xml:space="preserve"> simple operation because it is a simple query to the DBMS, low level complexity 3FPs.</w:t>
      </w:r>
    </w:p>
    <w:p w14:paraId="17F4028B" w14:textId="77777777" w:rsidR="00116B7B" w:rsidRPr="003C3338" w:rsidRDefault="00116B7B" w:rsidP="00116B7B">
      <w:pPr>
        <w:pStyle w:val="Paragrafoelenco"/>
        <w:rPr>
          <w:rFonts w:ascii="Times New Roman" w:hAnsi="Times New Roman" w:cs="Times New Roman"/>
          <w:b/>
          <w:sz w:val="24"/>
          <w:szCs w:val="24"/>
          <w:lang w:val="en-GB"/>
        </w:rPr>
      </w:pPr>
    </w:p>
    <w:p w14:paraId="36D003DC" w14:textId="7DB68D98" w:rsidR="00E976B8" w:rsidRPr="003C3338" w:rsidRDefault="00E976B8" w:rsidP="00E859D5">
      <w:pPr>
        <w:pStyle w:val="Paragrafoelenco"/>
        <w:numPr>
          <w:ilvl w:val="0"/>
          <w:numId w:val="31"/>
        </w:numPr>
        <w:rPr>
          <w:rFonts w:ascii="Times New Roman" w:hAnsi="Times New Roman" w:cs="Times New Roman"/>
          <w:b/>
          <w:sz w:val="24"/>
          <w:szCs w:val="24"/>
          <w:lang w:val="en-GB"/>
        </w:rPr>
      </w:pPr>
      <w:r w:rsidRPr="003C3338">
        <w:rPr>
          <w:rFonts w:ascii="Times New Roman" w:hAnsi="Times New Roman" w:cs="Times New Roman"/>
          <w:b/>
          <w:sz w:val="24"/>
          <w:szCs w:val="24"/>
          <w:lang w:val="en-GB"/>
        </w:rPr>
        <w:t>Change car status (manually by the call centre application)</w:t>
      </w:r>
      <w:r w:rsidR="00116B7B" w:rsidRPr="003C3338">
        <w:rPr>
          <w:rFonts w:ascii="Times New Roman" w:hAnsi="Times New Roman" w:cs="Times New Roman"/>
          <w:b/>
          <w:sz w:val="24"/>
          <w:szCs w:val="24"/>
          <w:lang w:val="en-GB"/>
        </w:rPr>
        <w:t>:</w:t>
      </w:r>
      <w:r w:rsidR="00116B7B" w:rsidRPr="003C3338">
        <w:rPr>
          <w:rFonts w:ascii="Times New Roman" w:hAnsi="Times New Roman" w:cs="Times New Roman"/>
          <w:sz w:val="24"/>
          <w:szCs w:val="24"/>
          <w:lang w:val="en-GB"/>
        </w:rPr>
        <w:t xml:space="preserve"> simple operation because it is a simple query to the DBMS, low level complexity 3FPs.</w:t>
      </w:r>
    </w:p>
    <w:p w14:paraId="4077A928" w14:textId="49A134FA" w:rsidR="00E976B8" w:rsidRPr="003C3338" w:rsidRDefault="00E976B8" w:rsidP="00E976B8">
      <w:pPr>
        <w:pStyle w:val="Paragrafoelenco"/>
        <w:rPr>
          <w:rFonts w:ascii="Times New Roman" w:hAnsi="Times New Roman" w:cs="Times New Roman"/>
          <w:b/>
          <w:sz w:val="24"/>
          <w:szCs w:val="24"/>
          <w:lang w:val="en-GB"/>
        </w:rPr>
      </w:pPr>
    </w:p>
    <w:p w14:paraId="487A45AB" w14:textId="15CF8BB6" w:rsidR="00E976B8" w:rsidRPr="003C3338" w:rsidRDefault="00E976B8" w:rsidP="00E976B8">
      <w:pPr>
        <w:pStyle w:val="Paragrafoelenco"/>
        <w:rPr>
          <w:rFonts w:ascii="Times New Roman" w:hAnsi="Times New Roman" w:cs="Times New Roman"/>
          <w:b/>
          <w:sz w:val="24"/>
          <w:szCs w:val="24"/>
          <w:lang w:val="en-GB"/>
        </w:rPr>
      </w:pPr>
    </w:p>
    <w:tbl>
      <w:tblPr>
        <w:tblStyle w:val="Grigliatabella"/>
        <w:tblW w:w="0" w:type="auto"/>
        <w:jc w:val="center"/>
        <w:tblLook w:val="04A0" w:firstRow="1" w:lastRow="0" w:firstColumn="1" w:lastColumn="0" w:noHBand="0" w:noVBand="1"/>
      </w:tblPr>
      <w:tblGrid>
        <w:gridCol w:w="7635"/>
        <w:gridCol w:w="1704"/>
        <w:gridCol w:w="849"/>
      </w:tblGrid>
      <w:tr w:rsidR="00116B7B" w:rsidRPr="003C3338" w14:paraId="0A65BD51" w14:textId="77777777" w:rsidTr="00116B7B">
        <w:trPr>
          <w:jc w:val="center"/>
        </w:trPr>
        <w:tc>
          <w:tcPr>
            <w:tcW w:w="7670" w:type="dxa"/>
          </w:tcPr>
          <w:p w14:paraId="4DCEE79E" w14:textId="33C51B85" w:rsidR="00116B7B" w:rsidRPr="003C3338" w:rsidRDefault="00116B7B"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EI</w:t>
            </w:r>
          </w:p>
        </w:tc>
        <w:tc>
          <w:tcPr>
            <w:tcW w:w="1705" w:type="dxa"/>
          </w:tcPr>
          <w:p w14:paraId="15986D12" w14:textId="77777777" w:rsidR="00116B7B" w:rsidRPr="003C3338" w:rsidRDefault="00116B7B" w:rsidP="00116B7B">
            <w:pPr>
              <w:pStyle w:val="Paragrafoelenco"/>
              <w:ind w:left="0"/>
              <w:jc w:val="center"/>
              <w:rPr>
                <w:rFonts w:ascii="Times New Roman" w:hAnsi="Times New Roman" w:cs="Times New Roman"/>
                <w:b/>
                <w:sz w:val="28"/>
                <w:szCs w:val="28"/>
                <w:lang w:val="en-US"/>
              </w:rPr>
            </w:pPr>
            <w:r w:rsidRPr="003C3338">
              <w:rPr>
                <w:rFonts w:ascii="Times New Roman" w:hAnsi="Times New Roman" w:cs="Times New Roman"/>
                <w:b/>
                <w:sz w:val="28"/>
                <w:szCs w:val="28"/>
                <w:lang w:val="en-US"/>
              </w:rPr>
              <w:t>Complexity</w:t>
            </w:r>
          </w:p>
        </w:tc>
        <w:tc>
          <w:tcPr>
            <w:tcW w:w="850" w:type="dxa"/>
          </w:tcPr>
          <w:p w14:paraId="139D08C2" w14:textId="77777777" w:rsidR="00116B7B" w:rsidRPr="003C3338" w:rsidRDefault="00116B7B"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FPs</w:t>
            </w:r>
          </w:p>
        </w:tc>
      </w:tr>
      <w:tr w:rsidR="00116B7B" w:rsidRPr="003C3338" w14:paraId="5772FED2" w14:textId="77777777" w:rsidTr="00116B7B">
        <w:trPr>
          <w:trHeight w:val="1057"/>
          <w:jc w:val="center"/>
        </w:trPr>
        <w:tc>
          <w:tcPr>
            <w:tcW w:w="7670" w:type="dxa"/>
          </w:tcPr>
          <w:p w14:paraId="7336865F" w14:textId="0FD86BAA" w:rsidR="00116B7B" w:rsidRPr="003C3338" w:rsidRDefault="00116B7B" w:rsidP="00116B7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Login/Logout</w:t>
            </w:r>
          </w:p>
          <w:p w14:paraId="2C766579" w14:textId="45A882EF"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Password retrieval</w:t>
            </w:r>
          </w:p>
          <w:p w14:paraId="3BD2F8AB" w14:textId="7B2ED937"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Change settings</w:t>
            </w:r>
          </w:p>
          <w:p w14:paraId="705436BC" w14:textId="0D015E1F"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Search for an available car</w:t>
            </w:r>
          </w:p>
          <w:p w14:paraId="3B351DDE" w14:textId="266FEFF7"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Rent a car</w:t>
            </w:r>
          </w:p>
          <w:p w14:paraId="2AC748B2" w14:textId="4AEADFBB"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Lock/Unlock the rented car</w:t>
            </w:r>
          </w:p>
          <w:p w14:paraId="1F69E9BA" w14:textId="77777777" w:rsidR="007A7D0B" w:rsidRPr="003C3338" w:rsidRDefault="00116B7B" w:rsidP="00116B7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Unlock fo</w:t>
            </w:r>
            <w:r w:rsidR="007A7D0B" w:rsidRPr="003C3338">
              <w:rPr>
                <w:rFonts w:ascii="Times New Roman" w:hAnsi="Times New Roman" w:cs="Times New Roman"/>
                <w:sz w:val="28"/>
                <w:szCs w:val="28"/>
                <w:lang w:val="en-GB"/>
              </w:rPr>
              <w:t>r the first time the rented car</w:t>
            </w:r>
          </w:p>
          <w:p w14:paraId="4070510B" w14:textId="36F16B50"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Lock the car to finish the reservation</w:t>
            </w:r>
          </w:p>
          <w:p w14:paraId="06FD39CD" w14:textId="6FAD61BB"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Register a new account.</w:t>
            </w:r>
          </w:p>
          <w:p w14:paraId="3B9F1D34" w14:textId="2DEC037A" w:rsidR="00116B7B" w:rsidRPr="003C3338" w:rsidRDefault="00116B7B" w:rsidP="00116B7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 xml:space="preserve">Insert, Delete and Update </w:t>
            </w:r>
            <w:r w:rsidR="007A7D0B" w:rsidRPr="003C3338">
              <w:rPr>
                <w:rFonts w:ascii="Times New Roman" w:hAnsi="Times New Roman" w:cs="Times New Roman"/>
                <w:sz w:val="28"/>
                <w:szCs w:val="28"/>
                <w:lang w:val="en-GB"/>
              </w:rPr>
              <w:t>SafeArea and SpecialParkingArea</w:t>
            </w:r>
            <w:r w:rsidRPr="003C3338">
              <w:rPr>
                <w:rFonts w:ascii="Times New Roman" w:hAnsi="Times New Roman" w:cs="Times New Roman"/>
                <w:sz w:val="28"/>
                <w:szCs w:val="28"/>
                <w:lang w:val="en-GB"/>
              </w:rPr>
              <w:t xml:space="preserve"> </w:t>
            </w:r>
          </w:p>
          <w:p w14:paraId="6BA52422" w14:textId="7D31D79B"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Insert, Delete and Update cars</w:t>
            </w:r>
          </w:p>
          <w:p w14:paraId="67F5E9C8" w14:textId="79AE60E6"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Calculate reservation cost</w:t>
            </w:r>
          </w:p>
          <w:p w14:paraId="5DE0FC08" w14:textId="2F313CA7"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Communicate with the Call Centre</w:t>
            </w:r>
          </w:p>
          <w:p w14:paraId="5D835218" w14:textId="1FF2BED0"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Open a new accident dossier</w:t>
            </w:r>
          </w:p>
          <w:p w14:paraId="6508CD10" w14:textId="0CC16D9E" w:rsidR="00116B7B" w:rsidRPr="003C3338" w:rsidRDefault="00116B7B" w:rsidP="007A7D0B">
            <w:pPr>
              <w:jc w:val="center"/>
              <w:rPr>
                <w:rFonts w:ascii="Times New Roman" w:hAnsi="Times New Roman" w:cs="Times New Roman"/>
                <w:sz w:val="28"/>
                <w:szCs w:val="28"/>
                <w:lang w:val="en-GB"/>
              </w:rPr>
            </w:pPr>
            <w:r w:rsidRPr="003C3338">
              <w:rPr>
                <w:rFonts w:ascii="Times New Roman" w:hAnsi="Times New Roman" w:cs="Times New Roman"/>
                <w:sz w:val="28"/>
                <w:szCs w:val="28"/>
                <w:lang w:val="en-GB"/>
              </w:rPr>
              <w:t>Change car status (manually b</w:t>
            </w:r>
            <w:r w:rsidR="007A7D0B" w:rsidRPr="003C3338">
              <w:rPr>
                <w:rFonts w:ascii="Times New Roman" w:hAnsi="Times New Roman" w:cs="Times New Roman"/>
                <w:sz w:val="28"/>
                <w:szCs w:val="28"/>
                <w:lang w:val="en-GB"/>
              </w:rPr>
              <w:t>y the call centre application)</w:t>
            </w:r>
          </w:p>
        </w:tc>
        <w:tc>
          <w:tcPr>
            <w:tcW w:w="1705" w:type="dxa"/>
          </w:tcPr>
          <w:p w14:paraId="1DAFBA74" w14:textId="77777777" w:rsidR="00116B7B" w:rsidRPr="003C3338" w:rsidRDefault="00116B7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7990AD3C" w14:textId="77777777" w:rsidR="00116B7B" w:rsidRPr="003C3338" w:rsidRDefault="00116B7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3E52C05F" w14:textId="77777777" w:rsidR="00116B7B" w:rsidRPr="003C3338" w:rsidRDefault="00116B7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07AAD3CF" w14:textId="5A853222" w:rsidR="00116B7B" w:rsidRPr="003C3338" w:rsidRDefault="007A7D0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3F8C50C4" w14:textId="1E956A34" w:rsidR="00116B7B" w:rsidRPr="003C3338" w:rsidRDefault="007A7D0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05033B42" w14:textId="221D92F7" w:rsidR="00116B7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68051476" w14:textId="3FF9ED71" w:rsidR="00116B7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25EEE9A1" w14:textId="7F90D149" w:rsidR="00116B7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38F7EF51" w14:textId="688A591E" w:rsidR="00116B7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Average</w:t>
            </w:r>
          </w:p>
          <w:p w14:paraId="1C4FFE73" w14:textId="105C9E01" w:rsidR="007A7D0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566C6F3C" w14:textId="6B133E53" w:rsidR="007A7D0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Hard</w:t>
            </w:r>
          </w:p>
          <w:p w14:paraId="6F84EC15" w14:textId="77777777" w:rsidR="007A7D0B" w:rsidRPr="003C3338" w:rsidRDefault="007A7D0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3EAA1058" w14:textId="77777777" w:rsidR="007A7D0B" w:rsidRPr="003C3338" w:rsidRDefault="007A7D0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Average</w:t>
            </w:r>
          </w:p>
          <w:p w14:paraId="00D7A53E" w14:textId="1EA22FA4" w:rsidR="007A7D0B" w:rsidRPr="003C3338" w:rsidRDefault="00C05D36"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59859B81" w14:textId="4970E9BF" w:rsidR="007A7D0B" w:rsidRPr="003C3338" w:rsidRDefault="007A7D0B"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tc>
        <w:tc>
          <w:tcPr>
            <w:tcW w:w="850" w:type="dxa"/>
          </w:tcPr>
          <w:p w14:paraId="75AB91C8" w14:textId="425E08B6" w:rsidR="00116B7B" w:rsidRPr="003C3338" w:rsidRDefault="00116B7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3x2</w:t>
            </w:r>
          </w:p>
          <w:p w14:paraId="52049167" w14:textId="6AA40742" w:rsidR="00116B7B" w:rsidRPr="003C3338" w:rsidRDefault="00116B7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144AFE0D" w14:textId="393F9F7C" w:rsidR="00116B7B" w:rsidRPr="003C3338" w:rsidRDefault="00116B7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1C010633" w14:textId="27984070" w:rsidR="00116B7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w:t>
            </w:r>
          </w:p>
          <w:p w14:paraId="6E57A552" w14:textId="155E77F5" w:rsidR="00116B7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w:t>
            </w:r>
          </w:p>
          <w:p w14:paraId="336E2FFA" w14:textId="5BDCFD34" w:rsidR="00116B7B" w:rsidRPr="003C3338" w:rsidRDefault="00C05D36"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w:t>
            </w:r>
            <w:r w:rsidR="007A7D0B" w:rsidRPr="003C3338">
              <w:rPr>
                <w:rFonts w:ascii="Times New Roman" w:hAnsi="Times New Roman" w:cs="Times New Roman"/>
                <w:sz w:val="28"/>
                <w:szCs w:val="28"/>
                <w:lang w:val="en-US"/>
              </w:rPr>
              <w:t>x2</w:t>
            </w:r>
          </w:p>
          <w:p w14:paraId="253366F5" w14:textId="0260D6E1" w:rsidR="00116B7B" w:rsidRPr="003C3338" w:rsidRDefault="00C05D36"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w:t>
            </w:r>
          </w:p>
          <w:p w14:paraId="40019660" w14:textId="013C75DF" w:rsidR="00116B7B" w:rsidRPr="003C3338" w:rsidRDefault="00C05D36"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w:t>
            </w:r>
          </w:p>
          <w:p w14:paraId="705F56B2" w14:textId="6F3E3A92" w:rsidR="00116B7B" w:rsidRPr="003C3338" w:rsidRDefault="00C05D36"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7786D886" w14:textId="54065E0F" w:rsidR="007A7D0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6x3</w:t>
            </w:r>
          </w:p>
          <w:p w14:paraId="0093AC10" w14:textId="3912ADD9" w:rsidR="007A7D0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6x3</w:t>
            </w:r>
          </w:p>
          <w:p w14:paraId="0E3D7488" w14:textId="77777777" w:rsidR="007A7D0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414E9D4C" w14:textId="77777777" w:rsidR="007A7D0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7DC588DE" w14:textId="2EDF3994" w:rsidR="007A7D0B" w:rsidRPr="003C3338" w:rsidRDefault="00C05D36"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17F2C4C2" w14:textId="1E20B086" w:rsidR="007A7D0B" w:rsidRPr="003C3338" w:rsidRDefault="007A7D0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tc>
      </w:tr>
      <w:tr w:rsidR="00116B7B" w:rsidRPr="003C3338" w14:paraId="292F1AB2" w14:textId="77777777" w:rsidTr="00116B7B">
        <w:trPr>
          <w:trHeight w:val="362"/>
          <w:jc w:val="center"/>
        </w:trPr>
        <w:tc>
          <w:tcPr>
            <w:tcW w:w="9375" w:type="dxa"/>
            <w:gridSpan w:val="2"/>
          </w:tcPr>
          <w:p w14:paraId="71A6AEE7" w14:textId="77777777" w:rsidR="00116B7B" w:rsidRPr="003C3338" w:rsidRDefault="00116B7B"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Total</w:t>
            </w:r>
          </w:p>
        </w:tc>
        <w:tc>
          <w:tcPr>
            <w:tcW w:w="850" w:type="dxa"/>
          </w:tcPr>
          <w:p w14:paraId="2290D459" w14:textId="0E78F71C" w:rsidR="00116B7B" w:rsidRPr="003C3338" w:rsidRDefault="00C05D36"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101</w:t>
            </w:r>
          </w:p>
        </w:tc>
      </w:tr>
    </w:tbl>
    <w:p w14:paraId="562F8FBF" w14:textId="79AA68ED" w:rsidR="00E976B8" w:rsidRPr="003C3338" w:rsidRDefault="00E976B8" w:rsidP="00E976B8">
      <w:pPr>
        <w:pStyle w:val="Paragrafoelenco"/>
        <w:rPr>
          <w:rFonts w:ascii="Times New Roman" w:hAnsi="Times New Roman" w:cs="Times New Roman"/>
          <w:b/>
          <w:sz w:val="24"/>
          <w:szCs w:val="24"/>
          <w:lang w:val="en-GB"/>
        </w:rPr>
      </w:pPr>
    </w:p>
    <w:p w14:paraId="6679100E" w14:textId="5C4AD430" w:rsidR="00E976B8" w:rsidRPr="003C3338" w:rsidRDefault="00E976B8" w:rsidP="00116B7B">
      <w:pPr>
        <w:rPr>
          <w:rFonts w:ascii="Times New Roman" w:hAnsi="Times New Roman" w:cs="Times New Roman"/>
          <w:b/>
          <w:sz w:val="24"/>
          <w:szCs w:val="24"/>
          <w:lang w:val="en-GB"/>
        </w:rPr>
      </w:pPr>
    </w:p>
    <w:p w14:paraId="79008548" w14:textId="047D62AB" w:rsidR="00C05D36" w:rsidRDefault="00C05D36" w:rsidP="00116B7B">
      <w:pPr>
        <w:rPr>
          <w:rFonts w:ascii="Times New Roman" w:hAnsi="Times New Roman" w:cs="Times New Roman"/>
          <w:b/>
          <w:sz w:val="24"/>
          <w:szCs w:val="24"/>
          <w:lang w:val="en-GB"/>
        </w:rPr>
      </w:pPr>
    </w:p>
    <w:p w14:paraId="593EEC2C" w14:textId="5DF73AB6" w:rsidR="003C3338" w:rsidRDefault="003C3338" w:rsidP="00116B7B">
      <w:pPr>
        <w:rPr>
          <w:rFonts w:ascii="Times New Roman" w:hAnsi="Times New Roman" w:cs="Times New Roman"/>
          <w:b/>
          <w:sz w:val="24"/>
          <w:szCs w:val="24"/>
          <w:lang w:val="en-GB"/>
        </w:rPr>
      </w:pPr>
    </w:p>
    <w:p w14:paraId="70943314" w14:textId="77777777" w:rsidR="003C3338" w:rsidRPr="003C3338" w:rsidRDefault="003C3338" w:rsidP="00116B7B">
      <w:pPr>
        <w:rPr>
          <w:rFonts w:ascii="Times New Roman" w:hAnsi="Times New Roman" w:cs="Times New Roman"/>
          <w:b/>
          <w:sz w:val="24"/>
          <w:szCs w:val="24"/>
          <w:lang w:val="en-GB"/>
        </w:rPr>
      </w:pPr>
    </w:p>
    <w:p w14:paraId="738D27E6" w14:textId="77777777" w:rsidR="00C05D36" w:rsidRPr="003C3338" w:rsidRDefault="00C05D36" w:rsidP="00116B7B">
      <w:pPr>
        <w:rPr>
          <w:rFonts w:ascii="Times New Roman" w:hAnsi="Times New Roman" w:cs="Times New Roman"/>
          <w:b/>
          <w:sz w:val="24"/>
          <w:szCs w:val="24"/>
          <w:lang w:val="en-GB"/>
        </w:rPr>
      </w:pPr>
    </w:p>
    <w:p w14:paraId="7A52072A" w14:textId="75FB71D8" w:rsidR="00E814CD" w:rsidRPr="003C3338" w:rsidRDefault="00856633" w:rsidP="00856633">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23" w:name="_Toc472633103"/>
      <w:bookmarkStart w:id="24" w:name="_Toc472633668"/>
      <w:r w:rsidRPr="003C3338">
        <w:rPr>
          <w:rFonts w:ascii="Times New Roman" w:eastAsia="Cambria" w:hAnsi="Times New Roman" w:cs="Times New Roman"/>
          <w:b/>
          <w:color w:val="5B9BD5"/>
          <w:szCs w:val="22"/>
          <w:lang w:val="en-US"/>
        </w:rPr>
        <w:lastRenderedPageBreak/>
        <w:t>EXTERNAL OUTPUT (EOs)</w:t>
      </w:r>
      <w:bookmarkEnd w:id="23"/>
      <w:bookmarkEnd w:id="24"/>
    </w:p>
    <w:p w14:paraId="4F87FC71" w14:textId="3DD1A5DC" w:rsidR="009D3322" w:rsidRPr="003C3338" w:rsidRDefault="009D3322" w:rsidP="0068601E">
      <w:pPr>
        <w:rPr>
          <w:rFonts w:ascii="Times New Roman" w:hAnsi="Times New Roman" w:cs="Times New Roman"/>
          <w:lang w:val="en-GB"/>
        </w:rPr>
      </w:pPr>
    </w:p>
    <w:p w14:paraId="2ED4BD5E" w14:textId="5813AFBF" w:rsidR="009D3322" w:rsidRPr="003C3338" w:rsidRDefault="00945EDA" w:rsidP="0068601E">
      <w:pPr>
        <w:rPr>
          <w:rFonts w:ascii="Times New Roman" w:hAnsi="Times New Roman" w:cs="Times New Roman"/>
          <w:sz w:val="24"/>
          <w:szCs w:val="24"/>
          <w:lang w:val="en-GB"/>
        </w:rPr>
      </w:pPr>
      <w:r w:rsidRPr="003C3338">
        <w:rPr>
          <w:rFonts w:ascii="Times New Roman" w:hAnsi="Times New Roman" w:cs="Times New Roman"/>
          <w:sz w:val="24"/>
          <w:szCs w:val="24"/>
          <w:lang w:val="en-GB"/>
        </w:rPr>
        <w:t>We identify an external output as an elementary operation that generates data for the external environment.</w:t>
      </w:r>
    </w:p>
    <w:p w14:paraId="3FCF5D1D" w14:textId="43FC16BC" w:rsidR="009D3322" w:rsidRPr="003C3338" w:rsidRDefault="009D3322" w:rsidP="0068601E">
      <w:pPr>
        <w:rPr>
          <w:rFonts w:ascii="Times New Roman" w:hAnsi="Times New Roman" w:cs="Times New Roman"/>
          <w:sz w:val="24"/>
          <w:szCs w:val="24"/>
          <w:lang w:val="en-GB"/>
        </w:rPr>
      </w:pPr>
      <w:r w:rsidRPr="003C3338">
        <w:rPr>
          <w:rFonts w:ascii="Times New Roman" w:hAnsi="Times New Roman" w:cs="Times New Roman"/>
          <w:sz w:val="24"/>
          <w:szCs w:val="24"/>
          <w:lang w:val="en-GB"/>
        </w:rPr>
        <w:t>These are the functionalities that PowerEnJoy uses in order to communicate through</w:t>
      </w:r>
      <w:r w:rsidR="00945EDA" w:rsidRPr="003C3338">
        <w:rPr>
          <w:rFonts w:ascii="Times New Roman" w:hAnsi="Times New Roman" w:cs="Times New Roman"/>
          <w:sz w:val="24"/>
          <w:szCs w:val="24"/>
          <w:lang w:val="en-GB"/>
        </w:rPr>
        <w:t xml:space="preserve"> an </w:t>
      </w:r>
      <w:r w:rsidRPr="003C3338">
        <w:rPr>
          <w:rFonts w:ascii="Times New Roman" w:hAnsi="Times New Roman" w:cs="Times New Roman"/>
          <w:sz w:val="24"/>
          <w:szCs w:val="24"/>
          <w:lang w:val="en-GB"/>
        </w:rPr>
        <w:t>output with the user:</w:t>
      </w:r>
    </w:p>
    <w:p w14:paraId="390111D9" w14:textId="20E4E316" w:rsidR="00945EDA" w:rsidRPr="003C3338" w:rsidRDefault="00945EDA" w:rsidP="00945EDA">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that the reservation has been accepted;</w:t>
      </w:r>
    </w:p>
    <w:p w14:paraId="4448A409" w14:textId="5E1CC14C" w:rsidR="00945EDA" w:rsidRPr="003C3338" w:rsidRDefault="00945EDA" w:rsidP="00945EDA">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that the expiration time for the first unlock of the car is fading;</w:t>
      </w:r>
    </w:p>
    <w:p w14:paraId="46C8F75F" w14:textId="10307BB8" w:rsidR="00945EDA" w:rsidRPr="003C3338" w:rsidRDefault="00945EDA" w:rsidP="00945EDA">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that the expiration time for the total time available for the rental is fading;</w:t>
      </w:r>
    </w:p>
    <w:p w14:paraId="7D34EFBE" w14:textId="2F070608" w:rsidR="00945EDA" w:rsidRPr="003C3338" w:rsidRDefault="00945EDA" w:rsidP="00945EDA">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that the car he is riding has low battery;</w:t>
      </w:r>
    </w:p>
    <w:p w14:paraId="437C7062" w14:textId="1C0BB1BB" w:rsidR="009D3322" w:rsidRPr="003C3338" w:rsidRDefault="00945EDA" w:rsidP="00116B7B">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about the nearest SafeArea/SpecialParkingArea;</w:t>
      </w:r>
    </w:p>
    <w:p w14:paraId="07AE2429" w14:textId="061EC110" w:rsidR="00945EDA" w:rsidRPr="003C3338" w:rsidRDefault="00945EDA" w:rsidP="00116B7B">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that the reservation has concluded successfully;</w:t>
      </w:r>
    </w:p>
    <w:p w14:paraId="64E14965" w14:textId="4F8C2C01" w:rsidR="00945EDA" w:rsidRPr="003C3338" w:rsidRDefault="00945EDA" w:rsidP="00116B7B">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Show the user given a certain position and a distance all the available car in that zone;</w:t>
      </w:r>
    </w:p>
    <w:p w14:paraId="079C6309" w14:textId="738EA30C" w:rsidR="00945EDA" w:rsidRPr="003C3338" w:rsidRDefault="00945EDA" w:rsidP="00945EDA">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Notify the user that the car has been Locked/Unlocked</w:t>
      </w:r>
      <w:r w:rsidR="000D6A5D" w:rsidRPr="003C3338">
        <w:rPr>
          <w:rFonts w:ascii="Times New Roman" w:hAnsi="Times New Roman" w:cs="Times New Roman"/>
          <w:sz w:val="24"/>
          <w:szCs w:val="24"/>
          <w:lang w:val="en-GB"/>
        </w:rPr>
        <w:t>;</w:t>
      </w:r>
    </w:p>
    <w:p w14:paraId="53C30CEB" w14:textId="0C89519E" w:rsidR="00945EDA" w:rsidRPr="003C3338" w:rsidRDefault="00945EDA" w:rsidP="00945EDA">
      <w:pPr>
        <w:pStyle w:val="Paragrafoelenco"/>
        <w:numPr>
          <w:ilvl w:val="0"/>
          <w:numId w:val="30"/>
        </w:numPr>
        <w:rPr>
          <w:rFonts w:ascii="Times New Roman" w:hAnsi="Times New Roman" w:cs="Times New Roman"/>
          <w:sz w:val="24"/>
          <w:szCs w:val="24"/>
          <w:lang w:val="en-GB"/>
        </w:rPr>
      </w:pPr>
      <w:r w:rsidRPr="003C3338">
        <w:rPr>
          <w:rFonts w:ascii="Times New Roman" w:hAnsi="Times New Roman" w:cs="Times New Roman"/>
          <w:sz w:val="24"/>
          <w:szCs w:val="24"/>
          <w:lang w:val="en-GB"/>
        </w:rPr>
        <w:t xml:space="preserve">Notify the </w:t>
      </w:r>
      <w:r w:rsidR="000D6A5D" w:rsidRPr="003C3338">
        <w:rPr>
          <w:rFonts w:ascii="Times New Roman" w:hAnsi="Times New Roman" w:cs="Times New Roman"/>
          <w:sz w:val="24"/>
          <w:szCs w:val="24"/>
          <w:lang w:val="en-GB"/>
        </w:rPr>
        <w:t>user that he cannot rent a car because he has an unfulfilled payment;</w:t>
      </w:r>
    </w:p>
    <w:p w14:paraId="0B0CC39D" w14:textId="03B90DC5" w:rsidR="000D6A5D" w:rsidRPr="003C3338" w:rsidRDefault="000D6A5D" w:rsidP="000D6A5D">
      <w:pPr>
        <w:pStyle w:val="Paragrafoelenco"/>
        <w:rPr>
          <w:rFonts w:ascii="Times New Roman" w:hAnsi="Times New Roman" w:cs="Times New Roman"/>
          <w:sz w:val="24"/>
          <w:szCs w:val="24"/>
          <w:lang w:val="en-GB"/>
        </w:rPr>
      </w:pPr>
    </w:p>
    <w:p w14:paraId="6D51E6BA" w14:textId="7A0D5531" w:rsidR="000D6A5D" w:rsidRPr="003C3338" w:rsidRDefault="000D6A5D" w:rsidP="000D6A5D">
      <w:pPr>
        <w:pStyle w:val="Paragrafoelenco"/>
        <w:rPr>
          <w:rFonts w:ascii="Times New Roman" w:hAnsi="Times New Roman" w:cs="Times New Roman"/>
          <w:sz w:val="24"/>
          <w:szCs w:val="24"/>
          <w:lang w:val="en-GB"/>
        </w:rPr>
      </w:pPr>
    </w:p>
    <w:tbl>
      <w:tblPr>
        <w:tblStyle w:val="Grigliatabella"/>
        <w:tblW w:w="0" w:type="auto"/>
        <w:jc w:val="center"/>
        <w:tblLook w:val="04A0" w:firstRow="1" w:lastRow="0" w:firstColumn="1" w:lastColumn="0" w:noHBand="0" w:noVBand="1"/>
      </w:tblPr>
      <w:tblGrid>
        <w:gridCol w:w="7636"/>
        <w:gridCol w:w="1704"/>
        <w:gridCol w:w="848"/>
      </w:tblGrid>
      <w:tr w:rsidR="000D6A5D" w:rsidRPr="003C3338" w14:paraId="7423170B" w14:textId="77777777" w:rsidTr="00116B7B">
        <w:trPr>
          <w:jc w:val="center"/>
        </w:trPr>
        <w:tc>
          <w:tcPr>
            <w:tcW w:w="7670" w:type="dxa"/>
          </w:tcPr>
          <w:p w14:paraId="106B337F" w14:textId="2BB004DA" w:rsidR="000D6A5D" w:rsidRPr="003C3338" w:rsidRDefault="000D6A5D"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EO</w:t>
            </w:r>
          </w:p>
        </w:tc>
        <w:tc>
          <w:tcPr>
            <w:tcW w:w="1705" w:type="dxa"/>
          </w:tcPr>
          <w:p w14:paraId="7BA34B00" w14:textId="77777777" w:rsidR="000D6A5D" w:rsidRPr="003C3338" w:rsidRDefault="000D6A5D" w:rsidP="00116B7B">
            <w:pPr>
              <w:pStyle w:val="Paragrafoelenco"/>
              <w:ind w:left="0"/>
              <w:jc w:val="center"/>
              <w:rPr>
                <w:rFonts w:ascii="Times New Roman" w:hAnsi="Times New Roman" w:cs="Times New Roman"/>
                <w:b/>
                <w:sz w:val="28"/>
                <w:szCs w:val="28"/>
                <w:lang w:val="en-US"/>
              </w:rPr>
            </w:pPr>
            <w:r w:rsidRPr="003C3338">
              <w:rPr>
                <w:rFonts w:ascii="Times New Roman" w:hAnsi="Times New Roman" w:cs="Times New Roman"/>
                <w:b/>
                <w:sz w:val="28"/>
                <w:szCs w:val="28"/>
                <w:lang w:val="en-US"/>
              </w:rPr>
              <w:t>Complexity</w:t>
            </w:r>
          </w:p>
        </w:tc>
        <w:tc>
          <w:tcPr>
            <w:tcW w:w="850" w:type="dxa"/>
          </w:tcPr>
          <w:p w14:paraId="42814439" w14:textId="77777777" w:rsidR="000D6A5D" w:rsidRPr="003C3338" w:rsidRDefault="000D6A5D"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FPs</w:t>
            </w:r>
          </w:p>
        </w:tc>
      </w:tr>
      <w:tr w:rsidR="000D6A5D" w:rsidRPr="003C3338" w14:paraId="0886AEF4" w14:textId="77777777" w:rsidTr="00116B7B">
        <w:trPr>
          <w:trHeight w:val="1057"/>
          <w:jc w:val="center"/>
        </w:trPr>
        <w:tc>
          <w:tcPr>
            <w:tcW w:w="7670" w:type="dxa"/>
          </w:tcPr>
          <w:p w14:paraId="0138071F" w14:textId="55A8E6C8"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Reservation accepted</w:t>
            </w:r>
          </w:p>
          <w:p w14:paraId="5D75E921" w14:textId="49DF6E53"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Notification about the first unlock timer</w:t>
            </w:r>
          </w:p>
          <w:p w14:paraId="0F7D9206" w14:textId="5C94303A"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 xml:space="preserve">Notification about the maximum time available for the rental </w:t>
            </w:r>
          </w:p>
          <w:p w14:paraId="5F57B8DC" w14:textId="12A6B8AE"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Notification about the battery running low</w:t>
            </w:r>
          </w:p>
          <w:p w14:paraId="435BB11B" w14:textId="021BDCF2"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Nearest SafeArea/SpecialParkingArea</w:t>
            </w:r>
          </w:p>
          <w:p w14:paraId="01CDAEB4"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Notification about end of reservation</w:t>
            </w:r>
          </w:p>
          <w:p w14:paraId="6EE6315A"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Show available cars</w:t>
            </w:r>
          </w:p>
          <w:p w14:paraId="250A5856"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Notification about Lock/Unlock of the car</w:t>
            </w:r>
          </w:p>
          <w:p w14:paraId="2FA622D7" w14:textId="1758B5E1"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Notification about the impossibility to rent a car</w:t>
            </w:r>
          </w:p>
        </w:tc>
        <w:tc>
          <w:tcPr>
            <w:tcW w:w="1705" w:type="dxa"/>
          </w:tcPr>
          <w:p w14:paraId="13935744"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6879848"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6AE9CE0E"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2692EF5D"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6DF59B6C"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3EA1CE8E"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8EBF777"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Average</w:t>
            </w:r>
          </w:p>
          <w:p w14:paraId="580361B9" w14:textId="77777777"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025879DF" w14:textId="3B725660" w:rsidR="000D6A5D" w:rsidRPr="003C3338" w:rsidRDefault="000D6A5D"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tc>
        <w:tc>
          <w:tcPr>
            <w:tcW w:w="850" w:type="dxa"/>
          </w:tcPr>
          <w:p w14:paraId="17480867" w14:textId="787B75FB"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4177073A" w14:textId="0BBA00C0"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0E5D0235" w14:textId="178FF615"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212A5F55" w14:textId="103B1E50"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7197FC91" w14:textId="211D5B5C"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2E5422E0" w14:textId="77777777"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4FBABDE3" w14:textId="77777777"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5</w:t>
            </w:r>
          </w:p>
          <w:p w14:paraId="08F7C6B9" w14:textId="77777777"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p w14:paraId="6EC14BD2" w14:textId="248F5F7B"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4</w:t>
            </w:r>
          </w:p>
        </w:tc>
      </w:tr>
      <w:tr w:rsidR="000D6A5D" w:rsidRPr="003C3338" w14:paraId="5B4DF3D6" w14:textId="77777777" w:rsidTr="00116B7B">
        <w:trPr>
          <w:trHeight w:val="362"/>
          <w:jc w:val="center"/>
        </w:trPr>
        <w:tc>
          <w:tcPr>
            <w:tcW w:w="9375" w:type="dxa"/>
            <w:gridSpan w:val="2"/>
          </w:tcPr>
          <w:p w14:paraId="31F27D44" w14:textId="77777777"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Total</w:t>
            </w:r>
          </w:p>
        </w:tc>
        <w:tc>
          <w:tcPr>
            <w:tcW w:w="850" w:type="dxa"/>
          </w:tcPr>
          <w:p w14:paraId="3EBC5D24" w14:textId="2FC6E78C" w:rsidR="000D6A5D" w:rsidRPr="003C3338" w:rsidRDefault="000D6A5D"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37</w:t>
            </w:r>
          </w:p>
        </w:tc>
      </w:tr>
    </w:tbl>
    <w:p w14:paraId="6C8A4118" w14:textId="64CA2F24" w:rsidR="000D6A5D" w:rsidRPr="003C3338" w:rsidRDefault="000D6A5D" w:rsidP="000D6A5D">
      <w:pPr>
        <w:pStyle w:val="Paragrafoelenco"/>
        <w:rPr>
          <w:rFonts w:ascii="Times New Roman" w:hAnsi="Times New Roman" w:cs="Times New Roman"/>
          <w:sz w:val="24"/>
          <w:szCs w:val="24"/>
          <w:lang w:val="en-GB"/>
        </w:rPr>
      </w:pPr>
    </w:p>
    <w:p w14:paraId="3B7F5A89" w14:textId="1FC1072C" w:rsidR="000D6A5D" w:rsidRPr="003C3338" w:rsidRDefault="000D6A5D" w:rsidP="000D6A5D">
      <w:pPr>
        <w:pStyle w:val="Paragrafoelenco"/>
        <w:rPr>
          <w:rFonts w:ascii="Times New Roman" w:hAnsi="Times New Roman" w:cs="Times New Roman"/>
          <w:sz w:val="24"/>
          <w:szCs w:val="24"/>
          <w:lang w:val="en-GB"/>
        </w:rPr>
      </w:pPr>
    </w:p>
    <w:p w14:paraId="4B3CEED0" w14:textId="7BA27481" w:rsidR="000D6A5D" w:rsidRPr="003C3338" w:rsidRDefault="000D6A5D" w:rsidP="000D6A5D">
      <w:pPr>
        <w:pStyle w:val="Paragrafoelenco"/>
        <w:rPr>
          <w:rFonts w:ascii="Times New Roman" w:hAnsi="Times New Roman" w:cs="Times New Roman"/>
          <w:sz w:val="24"/>
          <w:szCs w:val="24"/>
          <w:lang w:val="en-GB"/>
        </w:rPr>
      </w:pPr>
    </w:p>
    <w:p w14:paraId="225C7BFD" w14:textId="77777777" w:rsidR="000D6A5D" w:rsidRPr="003C3338" w:rsidRDefault="000D6A5D" w:rsidP="000D6A5D">
      <w:pPr>
        <w:pStyle w:val="Paragrafoelenco"/>
        <w:rPr>
          <w:rFonts w:ascii="Times New Roman" w:hAnsi="Times New Roman" w:cs="Times New Roman"/>
          <w:sz w:val="24"/>
          <w:szCs w:val="24"/>
          <w:lang w:val="en-GB"/>
        </w:rPr>
      </w:pPr>
    </w:p>
    <w:p w14:paraId="2CE797CC" w14:textId="5BEF331C" w:rsidR="000D6A5D" w:rsidRPr="003C3338" w:rsidRDefault="000D6A5D" w:rsidP="000D6A5D">
      <w:pPr>
        <w:jc w:val="both"/>
        <w:rPr>
          <w:rFonts w:ascii="Times New Roman" w:hAnsi="Times New Roman" w:cs="Times New Roman"/>
          <w:sz w:val="24"/>
          <w:szCs w:val="24"/>
          <w:lang w:val="en-US"/>
        </w:rPr>
      </w:pPr>
      <w:r w:rsidRPr="003C3338">
        <w:rPr>
          <w:rFonts w:ascii="Times New Roman" w:hAnsi="Times New Roman" w:cs="Times New Roman"/>
          <w:b/>
          <w:sz w:val="24"/>
          <w:szCs w:val="24"/>
          <w:lang w:val="en-US"/>
        </w:rPr>
        <w:t xml:space="preserve">EO COMPLEXITY RATIONALE: </w:t>
      </w:r>
    </w:p>
    <w:p w14:paraId="1194619D" w14:textId="0011E5FA" w:rsidR="000D6A5D" w:rsidRPr="003C3338" w:rsidRDefault="000D6A5D" w:rsidP="000D6A5D">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T</w:t>
      </w:r>
      <w:r w:rsidRPr="003C3338">
        <w:rPr>
          <w:rFonts w:ascii="Times New Roman" w:eastAsiaTheme="minorEastAsia" w:hAnsi="Times New Roman" w:cs="Times New Roman"/>
          <w:sz w:val="24"/>
          <w:szCs w:val="24"/>
          <w:lang w:val="en-US"/>
        </w:rPr>
        <w:t xml:space="preserve">he reason why the complexity of this function is low, is the fact </w:t>
      </w:r>
      <w:r w:rsidRPr="003C3338">
        <w:rPr>
          <w:rFonts w:ascii="Times New Roman" w:hAnsi="Times New Roman" w:cs="Times New Roman"/>
          <w:sz w:val="24"/>
          <w:szCs w:val="24"/>
          <w:lang w:val="en-US"/>
        </w:rPr>
        <w:t>that they are very simple operations that don’t involve the interaction with many components.</w:t>
      </w:r>
      <w:r w:rsidR="00AF002C" w:rsidRPr="003C3338">
        <w:rPr>
          <w:rFonts w:ascii="Times New Roman" w:hAnsi="Times New Roman" w:cs="Times New Roman"/>
          <w:sz w:val="24"/>
          <w:szCs w:val="24"/>
          <w:lang w:val="en-US"/>
        </w:rPr>
        <w:t xml:space="preserve"> The only exception is the “Show available cars operation” which is more complex because it involves the interaction between Customer Application, Server, Management Application and DBMS and is part of one of the core operations of the system that is Search for available cars.</w:t>
      </w:r>
    </w:p>
    <w:p w14:paraId="14340B74" w14:textId="77777777" w:rsidR="000D6A5D" w:rsidRPr="003C3338" w:rsidRDefault="000D6A5D" w:rsidP="000D6A5D">
      <w:pPr>
        <w:pStyle w:val="PreformattatoHTML"/>
        <w:rPr>
          <w:rFonts w:ascii="Times New Roman" w:hAnsi="Times New Roman" w:cs="Times New Roman"/>
          <w:sz w:val="24"/>
          <w:szCs w:val="24"/>
          <w:lang w:val="en-US"/>
        </w:rPr>
      </w:pPr>
    </w:p>
    <w:p w14:paraId="3F83B689" w14:textId="0483ADC5" w:rsidR="0068601E" w:rsidRPr="003C3338" w:rsidRDefault="0068601E" w:rsidP="00856633">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r w:rsidRPr="003C3338">
        <w:rPr>
          <w:rFonts w:ascii="Times New Roman" w:eastAsia="Cambria" w:hAnsi="Times New Roman" w:cs="Times New Roman"/>
          <w:b/>
          <w:color w:val="5B9BD5"/>
          <w:szCs w:val="22"/>
          <w:lang w:val="en-US"/>
        </w:rPr>
        <w:lastRenderedPageBreak/>
        <w:t xml:space="preserve"> </w:t>
      </w:r>
      <w:bookmarkStart w:id="25" w:name="_Toc472633104"/>
      <w:bookmarkStart w:id="26" w:name="_Toc472633669"/>
      <w:r w:rsidR="00856633" w:rsidRPr="003C3338">
        <w:rPr>
          <w:rFonts w:ascii="Times New Roman" w:eastAsia="Cambria" w:hAnsi="Times New Roman" w:cs="Times New Roman"/>
          <w:b/>
          <w:color w:val="5B9BD5"/>
          <w:szCs w:val="22"/>
          <w:lang w:val="en-US"/>
        </w:rPr>
        <w:t>EXTERNAL INQUIRY (EQs)</w:t>
      </w:r>
      <w:bookmarkEnd w:id="25"/>
      <w:bookmarkEnd w:id="26"/>
      <w:r w:rsidRPr="003C3338">
        <w:rPr>
          <w:rFonts w:ascii="Times New Roman" w:eastAsia="Cambria" w:hAnsi="Times New Roman" w:cs="Times New Roman"/>
          <w:b/>
          <w:color w:val="5B9BD5"/>
          <w:szCs w:val="22"/>
          <w:lang w:val="en-US"/>
        </w:rPr>
        <w:t xml:space="preserve"> </w:t>
      </w:r>
    </w:p>
    <w:p w14:paraId="4AAE1411" w14:textId="77777777" w:rsidR="00242120" w:rsidRPr="003C3338" w:rsidRDefault="00242120" w:rsidP="00242120">
      <w:pPr>
        <w:rPr>
          <w:rFonts w:ascii="Times New Roman" w:hAnsi="Times New Roman" w:cs="Times New Roman"/>
          <w:lang w:val="en-US"/>
        </w:rPr>
      </w:pPr>
    </w:p>
    <w:p w14:paraId="200596FE" w14:textId="14A2C8BF" w:rsidR="00242120" w:rsidRPr="003C3338" w:rsidRDefault="00242120" w:rsidP="00242120">
      <w:pPr>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We identify an </w:t>
      </w:r>
      <w:r w:rsidR="00945EDA" w:rsidRPr="003C3338">
        <w:rPr>
          <w:rFonts w:ascii="Times New Roman" w:hAnsi="Times New Roman" w:cs="Times New Roman"/>
          <w:sz w:val="24"/>
          <w:szCs w:val="24"/>
          <w:lang w:val="en-US"/>
        </w:rPr>
        <w:t xml:space="preserve">external </w:t>
      </w:r>
      <w:r w:rsidRPr="003C3338">
        <w:rPr>
          <w:rFonts w:ascii="Times New Roman" w:hAnsi="Times New Roman" w:cs="Times New Roman"/>
          <w:sz w:val="24"/>
          <w:szCs w:val="24"/>
          <w:lang w:val="en-US"/>
        </w:rPr>
        <w:t>inquiry as a data retrieval</w:t>
      </w:r>
      <w:r w:rsidR="00945EDA" w:rsidRPr="003C3338">
        <w:rPr>
          <w:rFonts w:ascii="Times New Roman" w:hAnsi="Times New Roman" w:cs="Times New Roman"/>
          <w:sz w:val="24"/>
          <w:szCs w:val="24"/>
          <w:lang w:val="en-US"/>
        </w:rPr>
        <w:t xml:space="preserve"> operation </w:t>
      </w:r>
      <w:r w:rsidRPr="003C3338">
        <w:rPr>
          <w:rFonts w:ascii="Times New Roman" w:hAnsi="Times New Roman" w:cs="Times New Roman"/>
          <w:sz w:val="24"/>
          <w:szCs w:val="24"/>
          <w:lang w:val="en-US"/>
        </w:rPr>
        <w:t>performed by the user.</w:t>
      </w:r>
    </w:p>
    <w:p w14:paraId="117E5C21" w14:textId="56A6165D" w:rsidR="00242120" w:rsidRPr="003C3338" w:rsidRDefault="00242120" w:rsidP="00242120">
      <w:pPr>
        <w:rPr>
          <w:rFonts w:ascii="Times New Roman" w:hAnsi="Times New Roman" w:cs="Times New Roman"/>
          <w:sz w:val="24"/>
          <w:szCs w:val="24"/>
          <w:lang w:val="en-US"/>
        </w:rPr>
      </w:pPr>
      <w:r w:rsidRPr="003C3338">
        <w:rPr>
          <w:rFonts w:ascii="Times New Roman" w:hAnsi="Times New Roman" w:cs="Times New Roman"/>
          <w:sz w:val="24"/>
          <w:szCs w:val="24"/>
          <w:lang w:val="en-US"/>
        </w:rPr>
        <w:t>The functionalities of this type that PowerEnJoy supports are:</w:t>
      </w:r>
    </w:p>
    <w:p w14:paraId="3CB4D782" w14:textId="5F004CDA" w:rsidR="00242120" w:rsidRPr="003C3338" w:rsidRDefault="00242120" w:rsidP="00242120">
      <w:pPr>
        <w:pStyle w:val="Paragrafoelenco"/>
        <w:numPr>
          <w:ilvl w:val="0"/>
          <w:numId w:val="29"/>
        </w:numPr>
        <w:rPr>
          <w:rFonts w:ascii="Times New Roman" w:hAnsi="Times New Roman" w:cs="Times New Roman"/>
          <w:sz w:val="24"/>
          <w:szCs w:val="24"/>
          <w:lang w:val="en-US"/>
        </w:rPr>
      </w:pPr>
      <w:r w:rsidRPr="003C3338">
        <w:rPr>
          <w:rFonts w:ascii="Times New Roman" w:hAnsi="Times New Roman" w:cs="Times New Roman"/>
          <w:sz w:val="24"/>
          <w:szCs w:val="24"/>
          <w:lang w:val="en-US"/>
        </w:rPr>
        <w:t>A User can retrieve the position of the rented car;</w:t>
      </w:r>
    </w:p>
    <w:p w14:paraId="29913BB6" w14:textId="428FA6B4" w:rsidR="00242120" w:rsidRPr="003C3338" w:rsidRDefault="00242120" w:rsidP="00242120">
      <w:pPr>
        <w:pStyle w:val="Paragrafoelenco"/>
        <w:numPr>
          <w:ilvl w:val="0"/>
          <w:numId w:val="29"/>
        </w:numPr>
        <w:rPr>
          <w:rFonts w:ascii="Times New Roman" w:hAnsi="Times New Roman" w:cs="Times New Roman"/>
          <w:sz w:val="24"/>
          <w:szCs w:val="24"/>
          <w:lang w:val="en-US"/>
        </w:rPr>
      </w:pPr>
      <w:r w:rsidRPr="003C3338">
        <w:rPr>
          <w:rFonts w:ascii="Times New Roman" w:hAnsi="Times New Roman" w:cs="Times New Roman"/>
          <w:sz w:val="24"/>
          <w:szCs w:val="24"/>
          <w:lang w:val="en-US"/>
        </w:rPr>
        <w:t>A User can retrieve his payment history;</w:t>
      </w:r>
    </w:p>
    <w:p w14:paraId="3AFE7425" w14:textId="67127579" w:rsidR="0068601E" w:rsidRPr="003C3338" w:rsidRDefault="00242120" w:rsidP="00116B7B">
      <w:pPr>
        <w:pStyle w:val="Paragrafoelenco"/>
        <w:numPr>
          <w:ilvl w:val="0"/>
          <w:numId w:val="29"/>
        </w:numPr>
        <w:rPr>
          <w:rFonts w:ascii="Times New Roman" w:hAnsi="Times New Roman" w:cs="Times New Roman"/>
          <w:sz w:val="24"/>
          <w:szCs w:val="24"/>
          <w:lang w:val="en-GB"/>
        </w:rPr>
      </w:pPr>
      <w:r w:rsidRPr="003C3338">
        <w:rPr>
          <w:rFonts w:ascii="Times New Roman" w:hAnsi="Times New Roman" w:cs="Times New Roman"/>
          <w:sz w:val="24"/>
          <w:szCs w:val="24"/>
          <w:lang w:val="en-US"/>
        </w:rPr>
        <w:t>A User can retrieve general information about his current reservation;</w:t>
      </w:r>
    </w:p>
    <w:p w14:paraId="0B003414" w14:textId="284A0949" w:rsidR="00242120" w:rsidRPr="003C3338" w:rsidRDefault="00242120" w:rsidP="00116B7B">
      <w:pPr>
        <w:pStyle w:val="Paragrafoelenco"/>
        <w:numPr>
          <w:ilvl w:val="0"/>
          <w:numId w:val="29"/>
        </w:numPr>
        <w:rPr>
          <w:rFonts w:ascii="Times New Roman" w:hAnsi="Times New Roman" w:cs="Times New Roman"/>
          <w:sz w:val="24"/>
          <w:szCs w:val="24"/>
          <w:lang w:val="en-GB"/>
        </w:rPr>
      </w:pPr>
      <w:r w:rsidRPr="003C3338">
        <w:rPr>
          <w:rFonts w:ascii="Times New Roman" w:hAnsi="Times New Roman" w:cs="Times New Roman"/>
          <w:sz w:val="24"/>
          <w:szCs w:val="24"/>
          <w:lang w:val="en-GB"/>
        </w:rPr>
        <w:t>A User can retrieve the reservation expiration time;</w:t>
      </w:r>
    </w:p>
    <w:p w14:paraId="7053AEA9" w14:textId="3B52F968" w:rsidR="00242120" w:rsidRPr="003C3338" w:rsidRDefault="00242120" w:rsidP="00116B7B">
      <w:pPr>
        <w:pStyle w:val="Paragrafoelenco"/>
        <w:numPr>
          <w:ilvl w:val="0"/>
          <w:numId w:val="29"/>
        </w:numPr>
        <w:rPr>
          <w:rFonts w:ascii="Times New Roman" w:hAnsi="Times New Roman" w:cs="Times New Roman"/>
          <w:sz w:val="24"/>
          <w:szCs w:val="24"/>
          <w:lang w:val="en-GB"/>
        </w:rPr>
      </w:pPr>
      <w:r w:rsidRPr="003C3338">
        <w:rPr>
          <w:rFonts w:ascii="Times New Roman" w:hAnsi="Times New Roman" w:cs="Times New Roman"/>
          <w:sz w:val="24"/>
          <w:szCs w:val="24"/>
          <w:lang w:val="en-GB"/>
        </w:rPr>
        <w:t>A User can retrieve the current cost of the rental;</w:t>
      </w:r>
    </w:p>
    <w:p w14:paraId="7FB961E9" w14:textId="6F1B79BD" w:rsidR="00242120" w:rsidRPr="003C3338" w:rsidRDefault="00242120" w:rsidP="00242120">
      <w:pPr>
        <w:pStyle w:val="Paragrafoelenco"/>
        <w:numPr>
          <w:ilvl w:val="0"/>
          <w:numId w:val="29"/>
        </w:numPr>
        <w:rPr>
          <w:rFonts w:ascii="Times New Roman" w:hAnsi="Times New Roman" w:cs="Times New Roman"/>
          <w:sz w:val="24"/>
          <w:szCs w:val="24"/>
          <w:lang w:val="en-GB"/>
        </w:rPr>
      </w:pPr>
      <w:r w:rsidRPr="003C3338">
        <w:rPr>
          <w:rFonts w:ascii="Times New Roman" w:hAnsi="Times New Roman" w:cs="Times New Roman"/>
          <w:sz w:val="24"/>
          <w:szCs w:val="24"/>
          <w:lang w:val="en-GB"/>
        </w:rPr>
        <w:t>A User can retrieve the list of near SafeArea and SpecialParkingArea;</w:t>
      </w:r>
    </w:p>
    <w:p w14:paraId="135DA73F" w14:textId="77777777" w:rsidR="00242120" w:rsidRPr="003C3338" w:rsidRDefault="00242120" w:rsidP="00242120">
      <w:pPr>
        <w:pStyle w:val="Paragrafoelenco"/>
        <w:rPr>
          <w:rFonts w:ascii="Times New Roman" w:hAnsi="Times New Roman" w:cs="Times New Roman"/>
          <w:sz w:val="24"/>
          <w:szCs w:val="24"/>
          <w:lang w:val="en-GB"/>
        </w:rPr>
      </w:pPr>
    </w:p>
    <w:tbl>
      <w:tblPr>
        <w:tblStyle w:val="Grigliatabella"/>
        <w:tblW w:w="0" w:type="auto"/>
        <w:jc w:val="center"/>
        <w:tblLook w:val="04A0" w:firstRow="1" w:lastRow="0" w:firstColumn="1" w:lastColumn="0" w:noHBand="0" w:noVBand="1"/>
      </w:tblPr>
      <w:tblGrid>
        <w:gridCol w:w="7635"/>
        <w:gridCol w:w="1704"/>
        <w:gridCol w:w="849"/>
      </w:tblGrid>
      <w:tr w:rsidR="00242120" w:rsidRPr="003C3338" w14:paraId="19647E21" w14:textId="77777777" w:rsidTr="009D3322">
        <w:trPr>
          <w:jc w:val="center"/>
        </w:trPr>
        <w:tc>
          <w:tcPr>
            <w:tcW w:w="7670" w:type="dxa"/>
          </w:tcPr>
          <w:p w14:paraId="6CC09413" w14:textId="6C419CB8" w:rsidR="00242120" w:rsidRPr="003C3338" w:rsidRDefault="009D3322"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EQ</w:t>
            </w:r>
          </w:p>
        </w:tc>
        <w:tc>
          <w:tcPr>
            <w:tcW w:w="1705" w:type="dxa"/>
          </w:tcPr>
          <w:p w14:paraId="32FD9204" w14:textId="77777777" w:rsidR="00242120" w:rsidRPr="003C3338" w:rsidRDefault="00242120" w:rsidP="00116B7B">
            <w:pPr>
              <w:pStyle w:val="Paragrafoelenco"/>
              <w:ind w:left="0"/>
              <w:jc w:val="center"/>
              <w:rPr>
                <w:rFonts w:ascii="Times New Roman" w:hAnsi="Times New Roman" w:cs="Times New Roman"/>
                <w:b/>
                <w:sz w:val="28"/>
                <w:szCs w:val="28"/>
                <w:lang w:val="en-US"/>
              </w:rPr>
            </w:pPr>
            <w:r w:rsidRPr="003C3338">
              <w:rPr>
                <w:rFonts w:ascii="Times New Roman" w:hAnsi="Times New Roman" w:cs="Times New Roman"/>
                <w:b/>
                <w:sz w:val="28"/>
                <w:szCs w:val="28"/>
                <w:lang w:val="en-US"/>
              </w:rPr>
              <w:t>Complexity</w:t>
            </w:r>
          </w:p>
        </w:tc>
        <w:tc>
          <w:tcPr>
            <w:tcW w:w="850" w:type="dxa"/>
          </w:tcPr>
          <w:p w14:paraId="44D779B2" w14:textId="77777777" w:rsidR="00242120" w:rsidRPr="003C3338" w:rsidRDefault="00242120" w:rsidP="00116B7B">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FPs</w:t>
            </w:r>
          </w:p>
        </w:tc>
      </w:tr>
      <w:tr w:rsidR="00242120" w:rsidRPr="003C3338" w14:paraId="3DD47C5C" w14:textId="77777777" w:rsidTr="009D3322">
        <w:trPr>
          <w:trHeight w:val="1057"/>
          <w:jc w:val="center"/>
        </w:trPr>
        <w:tc>
          <w:tcPr>
            <w:tcW w:w="7670" w:type="dxa"/>
          </w:tcPr>
          <w:p w14:paraId="3F477102" w14:textId="75A85D5F"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Retrieve car Position</w:t>
            </w:r>
          </w:p>
          <w:p w14:paraId="32C73C55" w14:textId="7FC65512"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Retrieve Payment history</w:t>
            </w:r>
          </w:p>
          <w:p w14:paraId="20626438" w14:textId="3B35B579"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Retrieve general information about the reservation</w:t>
            </w:r>
          </w:p>
          <w:p w14:paraId="3CBF67B6" w14:textId="77777777"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Retrieve reservation expiration time</w:t>
            </w:r>
          </w:p>
          <w:p w14:paraId="24CBDAC9" w14:textId="77777777" w:rsidR="00242120" w:rsidRPr="003C3338" w:rsidRDefault="009D3322"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Retrieve the current rental cost</w:t>
            </w:r>
          </w:p>
          <w:p w14:paraId="79AB7BED" w14:textId="2E256A78" w:rsidR="009D3322" w:rsidRPr="003C3338" w:rsidRDefault="009D3322"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Retrieve the list of near SafeArea and SpecialParkingArea</w:t>
            </w:r>
          </w:p>
        </w:tc>
        <w:tc>
          <w:tcPr>
            <w:tcW w:w="1705" w:type="dxa"/>
          </w:tcPr>
          <w:p w14:paraId="42BE2D28" w14:textId="77777777"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4D72D54" w14:textId="77777777"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DF2A22B" w14:textId="77777777"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37CAD82D" w14:textId="77777777" w:rsidR="00242120" w:rsidRPr="003C3338" w:rsidRDefault="00242120" w:rsidP="00116B7B">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1AD0BC6F" w14:textId="77777777" w:rsidR="009D3322" w:rsidRPr="003C3338" w:rsidRDefault="009D3322" w:rsidP="009D3322">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p w14:paraId="00441D5F" w14:textId="14BF2424" w:rsidR="009D3322" w:rsidRPr="003C3338" w:rsidRDefault="009D3322" w:rsidP="009D3322">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Low</w:t>
            </w:r>
          </w:p>
        </w:tc>
        <w:tc>
          <w:tcPr>
            <w:tcW w:w="850" w:type="dxa"/>
          </w:tcPr>
          <w:p w14:paraId="50277F81" w14:textId="5B48AED5" w:rsidR="00242120"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16536856" w14:textId="023CD2B9" w:rsidR="00242120"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18D65F65" w14:textId="12CEE289" w:rsidR="00242120"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63134734" w14:textId="77777777" w:rsidR="00242120"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21644E9F" w14:textId="77777777" w:rsidR="009D3322"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p w14:paraId="73166959" w14:textId="2028F225" w:rsidR="009D3322"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3</w:t>
            </w:r>
          </w:p>
        </w:tc>
      </w:tr>
      <w:tr w:rsidR="00242120" w:rsidRPr="003C3338" w14:paraId="4A95F34A" w14:textId="77777777" w:rsidTr="009D3322">
        <w:trPr>
          <w:trHeight w:val="362"/>
          <w:jc w:val="center"/>
        </w:trPr>
        <w:tc>
          <w:tcPr>
            <w:tcW w:w="9375" w:type="dxa"/>
            <w:gridSpan w:val="2"/>
          </w:tcPr>
          <w:p w14:paraId="1BB3A72C" w14:textId="77777777" w:rsidR="00242120" w:rsidRPr="003C3338" w:rsidRDefault="00242120"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Total</w:t>
            </w:r>
          </w:p>
        </w:tc>
        <w:tc>
          <w:tcPr>
            <w:tcW w:w="850" w:type="dxa"/>
          </w:tcPr>
          <w:p w14:paraId="5620FCFA" w14:textId="69927D5F" w:rsidR="00242120" w:rsidRPr="003C3338" w:rsidRDefault="009D3322" w:rsidP="00116B7B">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18</w:t>
            </w:r>
          </w:p>
        </w:tc>
      </w:tr>
    </w:tbl>
    <w:p w14:paraId="71FE6615" w14:textId="3340ED45" w:rsidR="00856633" w:rsidRPr="003C3338" w:rsidRDefault="00856633" w:rsidP="00242120">
      <w:pPr>
        <w:jc w:val="center"/>
        <w:rPr>
          <w:rFonts w:ascii="Times New Roman" w:hAnsi="Times New Roman" w:cs="Times New Roman"/>
          <w:sz w:val="24"/>
          <w:szCs w:val="24"/>
          <w:lang w:val="en-GB"/>
        </w:rPr>
      </w:pPr>
    </w:p>
    <w:p w14:paraId="77E0C38D" w14:textId="58D1CC32" w:rsidR="009D3322" w:rsidRPr="003C3338" w:rsidRDefault="009D3322" w:rsidP="009D3322">
      <w:pPr>
        <w:jc w:val="both"/>
        <w:rPr>
          <w:rFonts w:ascii="Times New Roman" w:hAnsi="Times New Roman" w:cs="Times New Roman"/>
          <w:sz w:val="24"/>
          <w:szCs w:val="24"/>
          <w:lang w:val="en-US"/>
        </w:rPr>
      </w:pPr>
      <w:r w:rsidRPr="003C3338">
        <w:rPr>
          <w:rFonts w:ascii="Times New Roman" w:hAnsi="Times New Roman" w:cs="Times New Roman"/>
          <w:b/>
          <w:sz w:val="24"/>
          <w:szCs w:val="24"/>
          <w:lang w:val="en-US"/>
        </w:rPr>
        <w:t xml:space="preserve">EQ COMPLEXITY RATIONALE: </w:t>
      </w:r>
    </w:p>
    <w:p w14:paraId="2FD5321A" w14:textId="3C2BCF21" w:rsidR="00856633" w:rsidRPr="003C3338" w:rsidRDefault="009D3322" w:rsidP="00C05D36">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T</w:t>
      </w:r>
      <w:r w:rsidRPr="003C3338">
        <w:rPr>
          <w:rFonts w:ascii="Times New Roman" w:eastAsiaTheme="minorEastAsia" w:hAnsi="Times New Roman" w:cs="Times New Roman"/>
          <w:sz w:val="24"/>
          <w:szCs w:val="24"/>
          <w:lang w:val="en-US"/>
        </w:rPr>
        <w:t xml:space="preserve">he reason why the complexity of this function is low, is the fact </w:t>
      </w:r>
      <w:r w:rsidRPr="003C3338">
        <w:rPr>
          <w:rFonts w:ascii="Times New Roman" w:hAnsi="Times New Roman" w:cs="Times New Roman"/>
          <w:sz w:val="24"/>
          <w:szCs w:val="24"/>
          <w:lang w:val="en-US"/>
        </w:rPr>
        <w:t>that they are very simple operations that don’t involve the in</w:t>
      </w:r>
      <w:r w:rsidR="00C05D36" w:rsidRPr="003C3338">
        <w:rPr>
          <w:rFonts w:ascii="Times New Roman" w:hAnsi="Times New Roman" w:cs="Times New Roman"/>
          <w:sz w:val="24"/>
          <w:szCs w:val="24"/>
          <w:lang w:val="en-US"/>
        </w:rPr>
        <w:t>teraction with many components.</w:t>
      </w:r>
    </w:p>
    <w:p w14:paraId="2D0F3BA0" w14:textId="77777777" w:rsidR="00856633" w:rsidRPr="003C3338" w:rsidRDefault="00856633" w:rsidP="0068601E">
      <w:pPr>
        <w:rPr>
          <w:rFonts w:ascii="Times New Roman" w:hAnsi="Times New Roman" w:cs="Times New Roman"/>
          <w:sz w:val="24"/>
          <w:szCs w:val="24"/>
          <w:lang w:val="en-GB"/>
        </w:rPr>
      </w:pPr>
    </w:p>
    <w:p w14:paraId="4EBA8921" w14:textId="4E6FA78D" w:rsidR="0068601E" w:rsidRPr="003C3338" w:rsidRDefault="009D3322" w:rsidP="0068601E">
      <w:pPr>
        <w:pStyle w:val="Paragrafoelenco"/>
        <w:numPr>
          <w:ilvl w:val="2"/>
          <w:numId w:val="4"/>
        </w:numPr>
        <w:spacing w:after="0" w:line="240" w:lineRule="auto"/>
        <w:rPr>
          <w:rFonts w:ascii="Times New Roman" w:hAnsi="Times New Roman" w:cs="Times New Roman"/>
          <w:b/>
          <w:color w:val="548DD4" w:themeColor="text2" w:themeTint="99"/>
          <w:sz w:val="28"/>
          <w:szCs w:val="28"/>
          <w:lang w:val="en-GB"/>
        </w:rPr>
      </w:pPr>
      <w:r w:rsidRPr="003C3338">
        <w:rPr>
          <w:rFonts w:ascii="Times New Roman" w:hAnsi="Times New Roman" w:cs="Times New Roman"/>
          <w:b/>
          <w:color w:val="548DD4" w:themeColor="text2" w:themeTint="99"/>
          <w:sz w:val="28"/>
          <w:szCs w:val="28"/>
          <w:lang w:val="en-GB"/>
        </w:rPr>
        <w:t>OVERALL ESTIMATION</w:t>
      </w:r>
    </w:p>
    <w:p w14:paraId="652BA116" w14:textId="756B28D4" w:rsidR="0068601E" w:rsidRPr="003C3338" w:rsidRDefault="0068601E" w:rsidP="0068601E">
      <w:pPr>
        <w:ind w:firstLine="705"/>
        <w:rPr>
          <w:rFonts w:ascii="Times New Roman" w:hAnsi="Times New Roman" w:cs="Times New Roman"/>
          <w:b/>
          <w:color w:val="3366FF"/>
          <w:sz w:val="30"/>
          <w:szCs w:val="30"/>
          <w:lang w:val="en-GB"/>
        </w:rPr>
      </w:pPr>
    </w:p>
    <w:p w14:paraId="2B0A33F8" w14:textId="05B94A54" w:rsidR="00C05D36" w:rsidRPr="003C3338" w:rsidRDefault="00C05D36" w:rsidP="00E84A75">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The following table summarizes the results of our estimation activity</w:t>
      </w:r>
    </w:p>
    <w:p w14:paraId="30651C7C" w14:textId="77777777" w:rsidR="000E6623" w:rsidRPr="003C3338" w:rsidRDefault="000E6623" w:rsidP="0068601E">
      <w:pPr>
        <w:ind w:firstLine="705"/>
        <w:rPr>
          <w:rFonts w:ascii="Times New Roman" w:eastAsia="Times New Roman" w:hAnsi="Times New Roman" w:cs="Times New Roman"/>
          <w:sz w:val="24"/>
          <w:szCs w:val="24"/>
          <w:lang w:val="en-US"/>
        </w:rPr>
      </w:pPr>
    </w:p>
    <w:tbl>
      <w:tblPr>
        <w:tblStyle w:val="Grigliatabella"/>
        <w:tblW w:w="0" w:type="auto"/>
        <w:jc w:val="center"/>
        <w:tblLook w:val="04A0" w:firstRow="1" w:lastRow="0" w:firstColumn="1" w:lastColumn="0" w:noHBand="0" w:noVBand="1"/>
      </w:tblPr>
      <w:tblGrid>
        <w:gridCol w:w="2360"/>
        <w:gridCol w:w="1601"/>
      </w:tblGrid>
      <w:tr w:rsidR="00C05D36" w:rsidRPr="003C3338" w14:paraId="6F94978B" w14:textId="77777777" w:rsidTr="00C05D36">
        <w:trPr>
          <w:jc w:val="center"/>
        </w:trPr>
        <w:tc>
          <w:tcPr>
            <w:tcW w:w="2360" w:type="dxa"/>
          </w:tcPr>
          <w:p w14:paraId="00FA4648" w14:textId="77777777" w:rsidR="00C05D36" w:rsidRPr="003C3338" w:rsidRDefault="00C05D36" w:rsidP="00350EC7">
            <w:pPr>
              <w:pStyle w:val="Paragrafoelenco"/>
              <w:ind w:left="0"/>
              <w:jc w:val="both"/>
              <w:rPr>
                <w:rFonts w:ascii="Times New Roman" w:hAnsi="Times New Roman" w:cs="Times New Roman"/>
                <w:b/>
                <w:sz w:val="28"/>
                <w:szCs w:val="28"/>
                <w:lang w:val="en-US"/>
              </w:rPr>
            </w:pPr>
            <w:r w:rsidRPr="003C3338">
              <w:rPr>
                <w:rFonts w:ascii="Times New Roman" w:hAnsi="Times New Roman" w:cs="Times New Roman"/>
                <w:b/>
                <w:sz w:val="28"/>
                <w:szCs w:val="28"/>
                <w:lang w:val="en-US"/>
              </w:rPr>
              <w:t>EQ</w:t>
            </w:r>
          </w:p>
        </w:tc>
        <w:tc>
          <w:tcPr>
            <w:tcW w:w="1601" w:type="dxa"/>
          </w:tcPr>
          <w:p w14:paraId="1C66D7C7" w14:textId="118B0BF2" w:rsidR="00C05D36" w:rsidRPr="003C3338" w:rsidRDefault="00C05D36" w:rsidP="00350EC7">
            <w:pPr>
              <w:pStyle w:val="Paragrafoelenco"/>
              <w:ind w:left="0"/>
              <w:jc w:val="center"/>
              <w:rPr>
                <w:rFonts w:ascii="Times New Roman" w:hAnsi="Times New Roman" w:cs="Times New Roman"/>
                <w:b/>
                <w:sz w:val="28"/>
                <w:szCs w:val="28"/>
                <w:lang w:val="en-US"/>
              </w:rPr>
            </w:pPr>
            <w:r w:rsidRPr="003C3338">
              <w:rPr>
                <w:rFonts w:ascii="Times New Roman" w:hAnsi="Times New Roman" w:cs="Times New Roman"/>
                <w:b/>
                <w:sz w:val="28"/>
                <w:szCs w:val="28"/>
                <w:lang w:val="en-US"/>
              </w:rPr>
              <w:t>Value</w:t>
            </w:r>
          </w:p>
        </w:tc>
      </w:tr>
      <w:tr w:rsidR="00C05D36" w:rsidRPr="003C3338" w14:paraId="4DF67B46" w14:textId="77777777" w:rsidTr="00C05D36">
        <w:trPr>
          <w:trHeight w:val="1423"/>
          <w:jc w:val="center"/>
        </w:trPr>
        <w:tc>
          <w:tcPr>
            <w:tcW w:w="2360" w:type="dxa"/>
          </w:tcPr>
          <w:p w14:paraId="32869C2E" w14:textId="1076C50D"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ILF</w:t>
            </w:r>
          </w:p>
          <w:p w14:paraId="71226980" w14:textId="7A249C09"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EIF</w:t>
            </w:r>
          </w:p>
          <w:p w14:paraId="503636B4" w14:textId="0FF975BD"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EI</w:t>
            </w:r>
          </w:p>
          <w:p w14:paraId="4ADD841C" w14:textId="7A9B2531"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EO</w:t>
            </w:r>
          </w:p>
          <w:p w14:paraId="49A03FA5" w14:textId="3C7120B2" w:rsidR="00C05D36" w:rsidRPr="003C3338" w:rsidRDefault="00C05D36" w:rsidP="00C05D36">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EQ</w:t>
            </w:r>
          </w:p>
        </w:tc>
        <w:tc>
          <w:tcPr>
            <w:tcW w:w="1601" w:type="dxa"/>
          </w:tcPr>
          <w:p w14:paraId="5754100E" w14:textId="77777777"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52</w:t>
            </w:r>
          </w:p>
          <w:p w14:paraId="444B985C" w14:textId="77777777"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40</w:t>
            </w:r>
          </w:p>
          <w:p w14:paraId="466CC347" w14:textId="77777777"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101</w:t>
            </w:r>
          </w:p>
          <w:p w14:paraId="7E047201" w14:textId="77777777"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37</w:t>
            </w:r>
          </w:p>
          <w:p w14:paraId="58CE030C" w14:textId="2B9C2C2F" w:rsidR="00C05D36" w:rsidRPr="003C3338" w:rsidRDefault="00C05D36" w:rsidP="00350EC7">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18</w:t>
            </w:r>
          </w:p>
        </w:tc>
      </w:tr>
      <w:tr w:rsidR="00C05D36" w:rsidRPr="003C3338" w14:paraId="0F946EAF" w14:textId="77777777" w:rsidTr="00C05D36">
        <w:trPr>
          <w:trHeight w:val="362"/>
          <w:jc w:val="center"/>
        </w:trPr>
        <w:tc>
          <w:tcPr>
            <w:tcW w:w="2360" w:type="dxa"/>
          </w:tcPr>
          <w:p w14:paraId="03E40E11" w14:textId="77777777" w:rsidR="00C05D36" w:rsidRPr="003C3338" w:rsidRDefault="00C05D36" w:rsidP="00350EC7">
            <w:pPr>
              <w:pStyle w:val="Paragrafoelenco"/>
              <w:ind w:left="0"/>
              <w:jc w:val="both"/>
              <w:rPr>
                <w:rFonts w:ascii="Times New Roman" w:hAnsi="Times New Roman" w:cs="Times New Roman"/>
                <w:sz w:val="28"/>
                <w:szCs w:val="28"/>
                <w:lang w:val="en-US"/>
              </w:rPr>
            </w:pPr>
            <w:r w:rsidRPr="003C3338">
              <w:rPr>
                <w:rFonts w:ascii="Times New Roman" w:hAnsi="Times New Roman" w:cs="Times New Roman"/>
                <w:sz w:val="28"/>
                <w:szCs w:val="28"/>
                <w:lang w:val="en-US"/>
              </w:rPr>
              <w:t>Total</w:t>
            </w:r>
          </w:p>
        </w:tc>
        <w:tc>
          <w:tcPr>
            <w:tcW w:w="1601" w:type="dxa"/>
          </w:tcPr>
          <w:p w14:paraId="5EFC4949" w14:textId="4485187C" w:rsidR="00C05D36" w:rsidRPr="003C3338" w:rsidRDefault="00057B45" w:rsidP="00C05D36">
            <w:pPr>
              <w:pStyle w:val="Paragrafoelenco"/>
              <w:ind w:left="0"/>
              <w:jc w:val="center"/>
              <w:rPr>
                <w:rFonts w:ascii="Times New Roman" w:hAnsi="Times New Roman" w:cs="Times New Roman"/>
                <w:sz w:val="28"/>
                <w:szCs w:val="28"/>
                <w:lang w:val="en-US"/>
              </w:rPr>
            </w:pPr>
            <w:r w:rsidRPr="003C3338">
              <w:rPr>
                <w:rFonts w:ascii="Times New Roman" w:hAnsi="Times New Roman" w:cs="Times New Roman"/>
                <w:sz w:val="28"/>
                <w:szCs w:val="28"/>
                <w:lang w:val="en-US"/>
              </w:rPr>
              <w:t>248</w:t>
            </w:r>
          </w:p>
        </w:tc>
      </w:tr>
    </w:tbl>
    <w:p w14:paraId="615C4BD6" w14:textId="124ED690" w:rsidR="0068601E" w:rsidRPr="003C3338" w:rsidRDefault="0068601E" w:rsidP="000E6623">
      <w:pPr>
        <w:rPr>
          <w:rFonts w:ascii="Times New Roman" w:hAnsi="Times New Roman" w:cs="Times New Roman"/>
          <w:b/>
          <w:color w:val="3366FF"/>
          <w:sz w:val="30"/>
          <w:szCs w:val="30"/>
          <w:lang w:val="en-GB"/>
        </w:rPr>
      </w:pPr>
    </w:p>
    <w:p w14:paraId="7F26CA2B" w14:textId="560BD59D" w:rsidR="008C333F" w:rsidRPr="003C3338" w:rsidRDefault="008C333F" w:rsidP="000E6623">
      <w:pPr>
        <w:rPr>
          <w:rFonts w:ascii="Times New Roman" w:hAnsi="Times New Roman" w:cs="Times New Roman"/>
          <w:sz w:val="24"/>
          <w:szCs w:val="24"/>
          <w:lang w:val="en-US"/>
        </w:rPr>
      </w:pPr>
      <w:r w:rsidRPr="003C3338">
        <w:rPr>
          <w:rFonts w:ascii="Times New Roman" w:hAnsi="Times New Roman" w:cs="Times New Roman"/>
          <w:sz w:val="24"/>
          <w:szCs w:val="24"/>
          <w:lang w:val="en-US"/>
        </w:rPr>
        <w:lastRenderedPageBreak/>
        <w:t xml:space="preserve">Considering Java Enterprise Edition as a development platform we can estimate the total number of lines of code. </w:t>
      </w:r>
    </w:p>
    <w:p w14:paraId="1F0EDA01" w14:textId="3ED76562" w:rsidR="008C333F" w:rsidRPr="003C3338" w:rsidRDefault="008C333F" w:rsidP="000E6623">
      <w:pPr>
        <w:rPr>
          <w:rFonts w:ascii="Times New Roman" w:hAnsi="Times New Roman" w:cs="Times New Roman"/>
          <w:sz w:val="24"/>
          <w:szCs w:val="24"/>
          <w:lang w:val="en-US"/>
        </w:rPr>
      </w:pPr>
      <w:r w:rsidRPr="003C3338">
        <w:rPr>
          <w:rFonts w:ascii="Times New Roman" w:hAnsi="Times New Roman" w:cs="Times New Roman"/>
          <w:sz w:val="24"/>
          <w:szCs w:val="24"/>
          <w:lang w:val="en-US"/>
        </w:rPr>
        <w:t>The following calculation uses as parameter the average number of SLOC per FP.</w:t>
      </w:r>
    </w:p>
    <w:p w14:paraId="39668CD8" w14:textId="685927A2" w:rsidR="008C333F" w:rsidRPr="003C3338" w:rsidRDefault="008C333F" w:rsidP="000E6623">
      <w:pPr>
        <w:rPr>
          <w:rFonts w:ascii="Times New Roman" w:hAnsi="Times New Roman" w:cs="Times New Roman"/>
          <w:sz w:val="24"/>
          <w:szCs w:val="24"/>
          <w:lang w:val="en-US"/>
        </w:rPr>
      </w:pPr>
      <m:oMathPara>
        <m:oMath>
          <m:r>
            <w:rPr>
              <w:rFonts w:ascii="Cambria Math" w:hAnsi="Cambria Math" w:cs="Times New Roman"/>
              <w:sz w:val="24"/>
              <w:szCs w:val="24"/>
              <w:lang w:val="en-US"/>
            </w:rPr>
            <m:t>SLOC=248×46=11408</m:t>
          </m:r>
        </m:oMath>
      </m:oMathPara>
    </w:p>
    <w:p w14:paraId="3F52532F" w14:textId="77777777" w:rsidR="008C333F" w:rsidRPr="003C3338" w:rsidRDefault="008C333F" w:rsidP="000E6623">
      <w:pPr>
        <w:rPr>
          <w:rFonts w:ascii="Times New Roman" w:hAnsi="Times New Roman" w:cs="Times New Roman"/>
          <w:sz w:val="24"/>
          <w:szCs w:val="24"/>
          <w:lang w:val="en-US"/>
        </w:rPr>
      </w:pPr>
    </w:p>
    <w:p w14:paraId="2CD64269" w14:textId="7E04D86B" w:rsidR="0068601E" w:rsidRPr="003C3338" w:rsidRDefault="00350EC7" w:rsidP="00350EC7">
      <w:pPr>
        <w:pStyle w:val="Titolo3"/>
        <w:numPr>
          <w:ilvl w:val="1"/>
          <w:numId w:val="4"/>
        </w:numPr>
        <w:spacing w:before="0" w:after="5" w:line="355" w:lineRule="auto"/>
        <w:ind w:left="380" w:right="312" w:hanging="11"/>
        <w:jc w:val="both"/>
        <w:rPr>
          <w:rFonts w:ascii="Times New Roman" w:eastAsia="Cambria" w:hAnsi="Times New Roman" w:cs="Times New Roman"/>
          <w:b/>
          <w:color w:val="5B9BD5"/>
          <w:szCs w:val="22"/>
          <w:lang w:val="en-US"/>
        </w:rPr>
      </w:pPr>
      <w:bookmarkStart w:id="27" w:name="_Toc472633105"/>
      <w:bookmarkStart w:id="28" w:name="_Toc472633670"/>
      <w:r w:rsidRPr="003C3338">
        <w:rPr>
          <w:rFonts w:ascii="Times New Roman" w:eastAsia="Cambria" w:hAnsi="Times New Roman" w:cs="Times New Roman"/>
          <w:b/>
          <w:color w:val="5B9BD5"/>
          <w:szCs w:val="22"/>
          <w:lang w:val="en-US"/>
        </w:rPr>
        <w:t>COST AND EFFORT ESTIMATION: COCOMO II</w:t>
      </w:r>
      <w:bookmarkEnd w:id="27"/>
      <w:bookmarkEnd w:id="28"/>
    </w:p>
    <w:p w14:paraId="32BE7EAD" w14:textId="77777777" w:rsidR="0068601E" w:rsidRPr="003C3338" w:rsidRDefault="0068601E" w:rsidP="0068601E">
      <w:pPr>
        <w:ind w:firstLine="360"/>
        <w:rPr>
          <w:rFonts w:ascii="Times New Roman" w:hAnsi="Times New Roman" w:cs="Times New Roman"/>
          <w:b/>
          <w:color w:val="3366FF"/>
          <w:sz w:val="30"/>
          <w:szCs w:val="30"/>
          <w:lang w:val="en-GB"/>
        </w:rPr>
      </w:pPr>
    </w:p>
    <w:p w14:paraId="0B69648B" w14:textId="7701D8B3" w:rsidR="0068601E" w:rsidRPr="003C3338" w:rsidRDefault="00350EC7" w:rsidP="00350EC7">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In this section, we are going to use the COCOMO II approach to estimate the effort cost needed to develop PowerEnJoy, the size parameter used in the COCOMO’s equation is the size calculated in chapter 2.1. with the Function Point approach.</w:t>
      </w:r>
    </w:p>
    <w:p w14:paraId="1CE32FA9" w14:textId="2AFF6600" w:rsidR="000E6623" w:rsidRPr="003C3338" w:rsidRDefault="000E6623" w:rsidP="00350EC7">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The COCOMO ‘s II evaluation function is the following:</w:t>
      </w:r>
    </w:p>
    <w:p w14:paraId="0D2E88F2" w14:textId="5F8E3152" w:rsidR="000E6623" w:rsidRPr="003C3338" w:rsidRDefault="000E6623" w:rsidP="000E6623">
      <w:pPr>
        <w:pStyle w:val="PreformattatoHTML"/>
        <w:jc w:val="center"/>
        <w:rPr>
          <w:rFonts w:ascii="Times New Roman" w:hAnsi="Times New Roman" w:cs="Times New Roman"/>
          <w:sz w:val="24"/>
          <w:szCs w:val="24"/>
          <w:lang w:val="en-US"/>
        </w:rPr>
      </w:pPr>
      <m:oMathPara>
        <m:oMath>
          <m:r>
            <w:rPr>
              <w:rFonts w:ascii="Cambria Math" w:hAnsi="Cambria Math" w:cs="Times New Roman"/>
              <w:sz w:val="24"/>
              <w:szCs w:val="24"/>
              <w:lang w:val="en-US"/>
            </w:rPr>
            <m:t>Effort=A×</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Size</m:t>
              </m:r>
            </m:e>
            <m:sup>
              <m:r>
                <w:rPr>
                  <w:rFonts w:ascii="Cambria Math" w:hAnsi="Cambria Math" w:cs="Times New Roman"/>
                  <w:sz w:val="24"/>
                  <w:szCs w:val="24"/>
                  <w:lang w:val="en-US"/>
                </w:rPr>
                <m:t>E</m:t>
              </m:r>
            </m:sup>
          </m:sSup>
          <m:r>
            <w:rPr>
              <w:rFonts w:ascii="Cambria Math" w:hAnsi="Cambria Math" w:cs="Times New Roman"/>
              <w:sz w:val="24"/>
              <w:szCs w:val="24"/>
              <w:lang w:val="en-US"/>
            </w:rPr>
            <m:t>×EAF</m:t>
          </m:r>
        </m:oMath>
      </m:oMathPara>
    </w:p>
    <w:p w14:paraId="5012EADC" w14:textId="71BFDB25" w:rsidR="000E6623" w:rsidRPr="003C3338" w:rsidRDefault="000E6623" w:rsidP="000E6623">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Where: </w:t>
      </w:r>
    </w:p>
    <w:p w14:paraId="68471911" w14:textId="69EEEF37" w:rsidR="00E84A75" w:rsidRPr="003C3338" w:rsidRDefault="00E84A75" w:rsidP="000E6623">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A = is a constant which value is 2.94 (for COCOMO II)</w:t>
      </w:r>
    </w:p>
    <w:p w14:paraId="0082E1EE" w14:textId="3D82FDD1" w:rsidR="00E84A75" w:rsidRPr="003C3338" w:rsidRDefault="00E84A75" w:rsidP="000E6623">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EAF = product of all cost driver</w:t>
      </w:r>
    </w:p>
    <w:p w14:paraId="654FFECF" w14:textId="22063399" w:rsidR="00E84A75" w:rsidRPr="003C3338" w:rsidRDefault="00E84A75" w:rsidP="000E6623">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E = Scale Factor</w:t>
      </w:r>
    </w:p>
    <w:p w14:paraId="62F63D30" w14:textId="6010906E" w:rsidR="00E84A75" w:rsidRPr="003C3338" w:rsidRDefault="00E84A75" w:rsidP="000E6623">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On chapter 2.2.3 we are going to precisely explain how these parameters are calculated.</w:t>
      </w:r>
    </w:p>
    <w:p w14:paraId="368BC19B" w14:textId="3D10F164" w:rsidR="000E6623" w:rsidRPr="003C3338" w:rsidRDefault="00E84A75" w:rsidP="00E84A75">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r>
    </w:p>
    <w:p w14:paraId="4E096005" w14:textId="58B57FB9" w:rsidR="00E84A75" w:rsidRPr="003C3338" w:rsidRDefault="00E84A75" w:rsidP="00E84A75">
      <w:pPr>
        <w:pStyle w:val="PreformattatoHTML"/>
        <w:rPr>
          <w:rFonts w:ascii="Times New Roman" w:hAnsi="Times New Roman" w:cs="Times New Roman"/>
          <w:sz w:val="24"/>
          <w:szCs w:val="24"/>
          <w:lang w:val="en-US"/>
        </w:rPr>
      </w:pPr>
    </w:p>
    <w:p w14:paraId="45F1C93A" w14:textId="67C19AEC" w:rsidR="00E84A75" w:rsidRPr="003C3338" w:rsidRDefault="00E84A75" w:rsidP="00E84A75">
      <w:pPr>
        <w:pStyle w:val="PreformattatoHTML"/>
        <w:rPr>
          <w:rFonts w:ascii="Times New Roman" w:hAnsi="Times New Roman" w:cs="Times New Roman"/>
          <w:sz w:val="24"/>
          <w:szCs w:val="24"/>
          <w:lang w:val="en-US"/>
        </w:rPr>
      </w:pPr>
    </w:p>
    <w:p w14:paraId="09613C4F" w14:textId="72535DBD" w:rsidR="00E84A75" w:rsidRPr="003C3338" w:rsidRDefault="00E84A75" w:rsidP="00E84A75">
      <w:pPr>
        <w:pStyle w:val="PreformattatoHTML"/>
        <w:rPr>
          <w:rFonts w:ascii="Times New Roman" w:hAnsi="Times New Roman" w:cs="Times New Roman"/>
          <w:sz w:val="24"/>
          <w:szCs w:val="24"/>
          <w:lang w:val="en-US"/>
        </w:rPr>
      </w:pPr>
    </w:p>
    <w:p w14:paraId="034020F6" w14:textId="4E3D363D" w:rsidR="00E84A75" w:rsidRPr="003C3338" w:rsidRDefault="00E84A75" w:rsidP="00E84A75">
      <w:pPr>
        <w:pStyle w:val="PreformattatoHTML"/>
        <w:rPr>
          <w:rFonts w:ascii="Times New Roman" w:hAnsi="Times New Roman" w:cs="Times New Roman"/>
          <w:sz w:val="24"/>
          <w:szCs w:val="24"/>
          <w:lang w:val="en-US"/>
        </w:rPr>
      </w:pPr>
    </w:p>
    <w:p w14:paraId="1D5696D5" w14:textId="1DE53D9A" w:rsidR="00E84A75" w:rsidRPr="003C3338" w:rsidRDefault="00E84A75" w:rsidP="00E84A75">
      <w:pPr>
        <w:pStyle w:val="PreformattatoHTML"/>
        <w:rPr>
          <w:rFonts w:ascii="Times New Roman" w:hAnsi="Times New Roman" w:cs="Times New Roman"/>
          <w:sz w:val="24"/>
          <w:szCs w:val="24"/>
          <w:lang w:val="en-US"/>
        </w:rPr>
      </w:pPr>
    </w:p>
    <w:p w14:paraId="7E78F6B6" w14:textId="019DA60C" w:rsidR="00E84A75" w:rsidRPr="003C3338" w:rsidRDefault="00E84A75" w:rsidP="00E84A75">
      <w:pPr>
        <w:pStyle w:val="PreformattatoHTML"/>
        <w:rPr>
          <w:rFonts w:ascii="Times New Roman" w:hAnsi="Times New Roman" w:cs="Times New Roman"/>
          <w:sz w:val="24"/>
          <w:szCs w:val="24"/>
          <w:lang w:val="en-US"/>
        </w:rPr>
      </w:pPr>
    </w:p>
    <w:p w14:paraId="17F7CCA4" w14:textId="18725E7D" w:rsidR="00E84A75" w:rsidRPr="003C3338" w:rsidRDefault="00E84A75" w:rsidP="00E84A75">
      <w:pPr>
        <w:pStyle w:val="PreformattatoHTML"/>
        <w:rPr>
          <w:rFonts w:ascii="Times New Roman" w:hAnsi="Times New Roman" w:cs="Times New Roman"/>
          <w:sz w:val="24"/>
          <w:szCs w:val="24"/>
          <w:lang w:val="en-US"/>
        </w:rPr>
      </w:pPr>
    </w:p>
    <w:p w14:paraId="769F9525" w14:textId="6329A9AF" w:rsidR="00E84A75" w:rsidRPr="003C3338" w:rsidRDefault="00E84A75" w:rsidP="00E84A75">
      <w:pPr>
        <w:pStyle w:val="PreformattatoHTML"/>
        <w:rPr>
          <w:rFonts w:ascii="Times New Roman" w:hAnsi="Times New Roman" w:cs="Times New Roman"/>
          <w:sz w:val="24"/>
          <w:szCs w:val="24"/>
          <w:lang w:val="en-US"/>
        </w:rPr>
      </w:pPr>
    </w:p>
    <w:p w14:paraId="505F7CC2" w14:textId="7A4204AD" w:rsidR="00E84A75" w:rsidRPr="003C3338" w:rsidRDefault="00E84A75" w:rsidP="00E84A75">
      <w:pPr>
        <w:pStyle w:val="PreformattatoHTML"/>
        <w:rPr>
          <w:rFonts w:ascii="Times New Roman" w:hAnsi="Times New Roman" w:cs="Times New Roman"/>
          <w:sz w:val="24"/>
          <w:szCs w:val="24"/>
          <w:lang w:val="en-US"/>
        </w:rPr>
      </w:pPr>
    </w:p>
    <w:p w14:paraId="51BA57C2" w14:textId="74C59181" w:rsidR="00E84A75" w:rsidRPr="003C3338" w:rsidRDefault="00E84A75" w:rsidP="00E84A75">
      <w:pPr>
        <w:pStyle w:val="PreformattatoHTML"/>
        <w:rPr>
          <w:rFonts w:ascii="Times New Roman" w:hAnsi="Times New Roman" w:cs="Times New Roman"/>
          <w:sz w:val="24"/>
          <w:szCs w:val="24"/>
          <w:lang w:val="en-US"/>
        </w:rPr>
      </w:pPr>
    </w:p>
    <w:p w14:paraId="3F8E6AB5" w14:textId="6C6C7219" w:rsidR="00E84A75" w:rsidRPr="003C3338" w:rsidRDefault="00E84A75" w:rsidP="00E84A75">
      <w:pPr>
        <w:pStyle w:val="PreformattatoHTML"/>
        <w:rPr>
          <w:rFonts w:ascii="Times New Roman" w:hAnsi="Times New Roman" w:cs="Times New Roman"/>
          <w:sz w:val="24"/>
          <w:szCs w:val="24"/>
          <w:lang w:val="en-US"/>
        </w:rPr>
      </w:pPr>
    </w:p>
    <w:p w14:paraId="17622684" w14:textId="77777777" w:rsidR="008C333F" w:rsidRPr="003C3338" w:rsidRDefault="008C333F" w:rsidP="00E84A75">
      <w:pPr>
        <w:pStyle w:val="PreformattatoHTML"/>
        <w:rPr>
          <w:rFonts w:ascii="Times New Roman" w:hAnsi="Times New Roman" w:cs="Times New Roman"/>
          <w:sz w:val="24"/>
          <w:szCs w:val="24"/>
          <w:lang w:val="en-US"/>
        </w:rPr>
      </w:pPr>
    </w:p>
    <w:p w14:paraId="6542E02A" w14:textId="743681D7" w:rsidR="0068601E" w:rsidRPr="00A11396" w:rsidRDefault="000E6623" w:rsidP="00A11396">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29" w:name="_Toc472633671"/>
      <w:r w:rsidRPr="00A11396">
        <w:rPr>
          <w:rFonts w:ascii="Times New Roman" w:eastAsia="Cambria" w:hAnsi="Times New Roman" w:cs="Times New Roman"/>
          <w:b/>
          <w:color w:val="5B9BD5"/>
          <w:szCs w:val="22"/>
          <w:lang w:val="en-US"/>
        </w:rPr>
        <w:lastRenderedPageBreak/>
        <w:t xml:space="preserve">SCALE </w:t>
      </w:r>
      <w:r w:rsidR="00E84A75" w:rsidRPr="00A11396">
        <w:rPr>
          <w:rFonts w:ascii="Times New Roman" w:eastAsia="Cambria" w:hAnsi="Times New Roman" w:cs="Times New Roman"/>
          <w:b/>
          <w:color w:val="5B9BD5"/>
          <w:szCs w:val="22"/>
          <w:lang w:val="en-US"/>
        </w:rPr>
        <w:t>FACTOR</w:t>
      </w:r>
      <w:bookmarkEnd w:id="29"/>
    </w:p>
    <w:p w14:paraId="7E7AFC31" w14:textId="752D389C" w:rsidR="000E6623" w:rsidRPr="003C3338" w:rsidRDefault="000E6623" w:rsidP="000E6623">
      <w:pPr>
        <w:pStyle w:val="Paragrafoelenco"/>
        <w:spacing w:after="0" w:line="240" w:lineRule="auto"/>
        <w:ind w:left="1224"/>
        <w:rPr>
          <w:rFonts w:ascii="Times New Roman" w:hAnsi="Times New Roman" w:cs="Times New Roman"/>
          <w:b/>
          <w:color w:val="548DD4" w:themeColor="text2" w:themeTint="99"/>
          <w:sz w:val="28"/>
          <w:szCs w:val="28"/>
          <w:lang w:val="en-GB"/>
        </w:rPr>
      </w:pPr>
    </w:p>
    <w:p w14:paraId="62E1A2C5" w14:textId="5D9C5785" w:rsidR="00E84A75" w:rsidRPr="003C3338" w:rsidRDefault="00E84A75" w:rsidP="00E84A75">
      <w:p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We are now going to estimate the scale factor parameter value, to do so we refer to the following official COCOMO II table. </w:t>
      </w:r>
    </w:p>
    <w:p w14:paraId="4627104E" w14:textId="78AE8421" w:rsidR="000E6623" w:rsidRPr="003C3338" w:rsidRDefault="000E6623" w:rsidP="000E6623">
      <w:pPr>
        <w:pStyle w:val="Paragrafoelenco"/>
        <w:spacing w:after="0" w:line="240" w:lineRule="auto"/>
        <w:ind w:left="1224"/>
        <w:rPr>
          <w:rFonts w:ascii="Times New Roman" w:hAnsi="Times New Roman" w:cs="Times New Roman"/>
          <w:b/>
          <w:color w:val="548DD4" w:themeColor="text2" w:themeTint="99"/>
          <w:sz w:val="24"/>
          <w:szCs w:val="24"/>
          <w:lang w:val="en-GB"/>
        </w:rPr>
      </w:pPr>
    </w:p>
    <w:p w14:paraId="1CB1C28B" w14:textId="72FEB613" w:rsidR="006E5C66" w:rsidRPr="003C3338" w:rsidRDefault="00E84A75" w:rsidP="006E5C66">
      <w:pPr>
        <w:spacing w:after="0" w:line="240" w:lineRule="auto"/>
        <w:jc w:val="cente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Scale Factor values,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SF</m:t>
            </m:r>
          </m:e>
          <m:sub>
            <m:r>
              <w:rPr>
                <w:rFonts w:ascii="Cambria Math" w:eastAsia="Times New Roman" w:hAnsi="Cambria Math" w:cs="Times New Roman"/>
                <w:sz w:val="24"/>
                <w:szCs w:val="24"/>
                <w:lang w:val="en-US"/>
              </w:rPr>
              <m:t>j</m:t>
            </m:r>
          </m:sub>
        </m:sSub>
      </m:oMath>
      <w:r w:rsidRPr="003C3338">
        <w:rPr>
          <w:rFonts w:ascii="Times New Roman" w:eastAsia="Times New Roman" w:hAnsi="Times New Roman" w:cs="Times New Roman"/>
          <w:sz w:val="24"/>
          <w:szCs w:val="24"/>
          <w:lang w:val="en-US"/>
        </w:rPr>
        <w:t>, for COCOMO II Models</w:t>
      </w:r>
    </w:p>
    <w:p w14:paraId="08536C29" w14:textId="77777777" w:rsidR="00E84A75" w:rsidRPr="003C3338" w:rsidRDefault="00E84A75" w:rsidP="00E84A75">
      <w:pPr>
        <w:spacing w:after="0" w:line="240" w:lineRule="auto"/>
        <w:jc w:val="center"/>
        <w:rPr>
          <w:rFonts w:ascii="Times New Roman" w:eastAsia="Times New Roman" w:hAnsi="Times New Roman" w:cs="Times New Roman"/>
          <w:sz w:val="24"/>
          <w:szCs w:val="24"/>
          <w:lang w:val="en-US"/>
        </w:rPr>
      </w:pPr>
    </w:p>
    <w:p w14:paraId="519EA9E3" w14:textId="036928D4" w:rsidR="0068601E" w:rsidRPr="003C3338" w:rsidRDefault="00E84A75" w:rsidP="0068601E">
      <w:pPr>
        <w:ind w:firstLine="360"/>
        <w:rPr>
          <w:rFonts w:ascii="Times New Roman" w:hAnsi="Times New Roman" w:cs="Times New Roman"/>
          <w:b/>
          <w:color w:val="3366FF"/>
          <w:sz w:val="24"/>
          <w:szCs w:val="24"/>
          <w:lang w:val="en-GB"/>
        </w:rPr>
      </w:pPr>
      <w:r w:rsidRPr="003C3338">
        <w:rPr>
          <w:rFonts w:ascii="Times New Roman" w:hAnsi="Times New Roman" w:cs="Times New Roman"/>
          <w:b/>
          <w:noProof/>
          <w:color w:val="3366FF"/>
          <w:sz w:val="24"/>
          <w:szCs w:val="24"/>
        </w:rPr>
        <w:drawing>
          <wp:inline distT="0" distB="0" distL="0" distR="0" wp14:anchorId="48881E57" wp14:editId="6755BBBB">
            <wp:extent cx="6331829" cy="46024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leFactorValuesTable.PNG"/>
                    <pic:cNvPicPr/>
                  </pic:nvPicPr>
                  <pic:blipFill>
                    <a:blip r:embed="rId11"/>
                    <a:stretch>
                      <a:fillRect/>
                    </a:stretch>
                  </pic:blipFill>
                  <pic:spPr>
                    <a:xfrm>
                      <a:off x="0" y="0"/>
                      <a:ext cx="6331829" cy="4602480"/>
                    </a:xfrm>
                    <a:prstGeom prst="rect">
                      <a:avLst/>
                    </a:prstGeom>
                  </pic:spPr>
                </pic:pic>
              </a:graphicData>
            </a:graphic>
          </wp:inline>
        </w:drawing>
      </w:r>
    </w:p>
    <w:p w14:paraId="74500EE0" w14:textId="28B26BB6" w:rsidR="00E84A75" w:rsidRPr="003C3338" w:rsidRDefault="006E5C66" w:rsidP="006E5C66">
      <w:p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A brief description of each scale driver with the rationale for which we decided to take that value: </w:t>
      </w:r>
    </w:p>
    <w:p w14:paraId="5FDAE4F4" w14:textId="77777777" w:rsidR="006E5C66" w:rsidRPr="003C3338" w:rsidRDefault="006E5C66" w:rsidP="006E5C66">
      <w:pPr>
        <w:spacing w:after="0" w:line="240" w:lineRule="auto"/>
        <w:rPr>
          <w:rFonts w:ascii="Times New Roman" w:eastAsia="Times New Roman" w:hAnsi="Times New Roman" w:cs="Times New Roman"/>
          <w:sz w:val="24"/>
          <w:szCs w:val="24"/>
          <w:lang w:val="en-US"/>
        </w:rPr>
      </w:pPr>
    </w:p>
    <w:p w14:paraId="35EEFAEF" w14:textId="437CDFFC" w:rsidR="006E5C66" w:rsidRPr="003C3338" w:rsidRDefault="00014365" w:rsidP="006E5C66">
      <w:pPr>
        <w:pStyle w:val="Paragrafoelenco"/>
        <w:numPr>
          <w:ilvl w:val="0"/>
          <w:numId w:val="32"/>
        </w:numPr>
        <w:spacing w:after="0" w:line="240" w:lineRule="auto"/>
        <w:rPr>
          <w:rFonts w:ascii="Times New Roman" w:eastAsia="Times New Roman" w:hAnsi="Times New Roman" w:cs="Times New Roman"/>
          <w:sz w:val="24"/>
          <w:szCs w:val="24"/>
          <w:lang w:val="en-US"/>
        </w:rPr>
      </w:pPr>
      <w:r w:rsidRPr="003C3338">
        <w:rPr>
          <w:rFonts w:ascii="Times New Roman" w:hAnsi="Times New Roman" w:cs="Times New Roman"/>
          <w:b/>
          <w:sz w:val="24"/>
          <w:szCs w:val="24"/>
          <w:lang w:val="en-US"/>
        </w:rPr>
        <w:t>Precedentedness</w:t>
      </w:r>
      <w:r w:rsidRPr="003C3338">
        <w:rPr>
          <w:rFonts w:ascii="Times New Roman" w:hAnsi="Times New Roman" w:cs="Times New Roman"/>
          <w:sz w:val="24"/>
          <w:szCs w:val="24"/>
          <w:lang w:val="en-US"/>
        </w:rPr>
        <w:t xml:space="preserve">: </w:t>
      </w:r>
      <w:r w:rsidR="006E5C66" w:rsidRPr="003C3338">
        <w:rPr>
          <w:rFonts w:ascii="Times New Roman" w:eastAsia="Times New Roman" w:hAnsi="Times New Roman" w:cs="Times New Roman"/>
          <w:sz w:val="24"/>
          <w:szCs w:val="24"/>
          <w:lang w:val="en-US"/>
        </w:rPr>
        <w:t>it reﬂects the previous experience of our team with the development of large scale projects</w:t>
      </w:r>
    </w:p>
    <w:p w14:paraId="5AD1DC54" w14:textId="7B1C75A7" w:rsidR="006E5C66" w:rsidRPr="003C3338" w:rsidRDefault="006E5C66" w:rsidP="006E5C66">
      <w:pPr>
        <w:pStyle w:val="Paragrafoelenco"/>
        <w:numPr>
          <w:ilvl w:val="0"/>
          <w:numId w:val="32"/>
        </w:num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Development ﬂexibility</w:t>
      </w:r>
      <w:r w:rsidRPr="003C3338">
        <w:rPr>
          <w:rFonts w:ascii="Times New Roman" w:eastAsia="Times New Roman" w:hAnsi="Times New Roman" w:cs="Times New Roman"/>
          <w:sz w:val="24"/>
          <w:szCs w:val="24"/>
          <w:lang w:val="en-US"/>
        </w:rPr>
        <w:t>: it reﬂects the degree of ﬂexibility in the development process with respect to the external speciﬁcation and requirements.</w:t>
      </w:r>
    </w:p>
    <w:p w14:paraId="0DDA72E5" w14:textId="7328B5A3" w:rsidR="006E5C66" w:rsidRPr="003C3338" w:rsidRDefault="006E5C66" w:rsidP="006E5C66">
      <w:pPr>
        <w:pStyle w:val="Paragrafoelenco"/>
        <w:numPr>
          <w:ilvl w:val="0"/>
          <w:numId w:val="32"/>
        </w:num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Risk resolution</w:t>
      </w:r>
      <w:r w:rsidRPr="003C3338">
        <w:rPr>
          <w:rFonts w:ascii="Times New Roman" w:eastAsia="Times New Roman" w:hAnsi="Times New Roman" w:cs="Times New Roman"/>
          <w:sz w:val="24"/>
          <w:szCs w:val="24"/>
          <w:lang w:val="en-US"/>
        </w:rPr>
        <w:t>: reﬂects the level of awareness and reactiveness with respect to risks.</w:t>
      </w:r>
    </w:p>
    <w:p w14:paraId="7BCD2C04" w14:textId="598CF650" w:rsidR="006E5C66" w:rsidRPr="003C3338" w:rsidRDefault="006E5C66" w:rsidP="006E5C66">
      <w:pPr>
        <w:pStyle w:val="Paragrafoelenco"/>
        <w:numPr>
          <w:ilvl w:val="0"/>
          <w:numId w:val="32"/>
        </w:num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Team cohesion</w:t>
      </w:r>
      <w:r w:rsidRPr="003C3338">
        <w:rPr>
          <w:rFonts w:ascii="Times New Roman" w:eastAsia="Times New Roman" w:hAnsi="Times New Roman" w:cs="Times New Roman"/>
          <w:sz w:val="24"/>
          <w:szCs w:val="24"/>
          <w:lang w:val="en-US"/>
        </w:rPr>
        <w:t>: it’s an indicator of how well the team members know each other and work together in a cooperative way</w:t>
      </w:r>
      <w:r w:rsidR="00014365" w:rsidRPr="003C3338">
        <w:rPr>
          <w:rFonts w:ascii="Times New Roman" w:eastAsia="Times New Roman" w:hAnsi="Times New Roman" w:cs="Times New Roman"/>
          <w:sz w:val="24"/>
          <w:szCs w:val="24"/>
          <w:lang w:val="en-US"/>
        </w:rPr>
        <w:t>.</w:t>
      </w:r>
    </w:p>
    <w:p w14:paraId="0FD24D42" w14:textId="14B6E7CF" w:rsidR="00014365" w:rsidRPr="003C3338" w:rsidRDefault="00014365" w:rsidP="006E5C66">
      <w:pPr>
        <w:pStyle w:val="Paragrafoelenco"/>
        <w:numPr>
          <w:ilvl w:val="0"/>
          <w:numId w:val="32"/>
        </w:num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Process Maturity</w:t>
      </w:r>
      <w:r w:rsidRPr="003C3338">
        <w:rPr>
          <w:rFonts w:ascii="Times New Roman" w:eastAsia="Times New Roman" w:hAnsi="Times New Roman" w:cs="Times New Roman"/>
          <w:sz w:val="24"/>
          <w:szCs w:val="24"/>
          <w:lang w:val="en-US"/>
        </w:rPr>
        <w:t>: this parameter refers to the Capability Maturity Model (CMM) attributable to the company that is going to develop the project.</w:t>
      </w:r>
    </w:p>
    <w:p w14:paraId="47E7B270" w14:textId="02477292" w:rsidR="00014365" w:rsidRPr="003C3338" w:rsidRDefault="00014365" w:rsidP="00014365">
      <w:pPr>
        <w:spacing w:after="0" w:line="240" w:lineRule="auto"/>
        <w:rPr>
          <w:rFonts w:ascii="Times New Roman" w:eastAsia="Times New Roman" w:hAnsi="Times New Roman" w:cs="Times New Roman"/>
          <w:sz w:val="24"/>
          <w:szCs w:val="24"/>
          <w:lang w:val="en-US"/>
        </w:rPr>
      </w:pPr>
    </w:p>
    <w:p w14:paraId="68CDE2AB" w14:textId="39D2E5CE" w:rsidR="0068601E" w:rsidRDefault="00014365" w:rsidP="00014365">
      <w:p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lastRenderedPageBreak/>
        <w:t>Let’s consider the parameters one by one and then assign a value.</w:t>
      </w:r>
    </w:p>
    <w:p w14:paraId="6AC6E03B" w14:textId="77777777" w:rsidR="00A11396" w:rsidRPr="003C3338" w:rsidRDefault="00A11396" w:rsidP="00014365">
      <w:pPr>
        <w:spacing w:after="0" w:line="240" w:lineRule="auto"/>
        <w:rPr>
          <w:rFonts w:ascii="Times New Roman" w:eastAsia="Times New Roman" w:hAnsi="Times New Roman" w:cs="Times New Roman"/>
          <w:sz w:val="24"/>
          <w:szCs w:val="24"/>
          <w:lang w:val="en-US"/>
        </w:rPr>
      </w:pPr>
    </w:p>
    <w:p w14:paraId="5F8C60EC" w14:textId="11FC43CB" w:rsidR="00014365" w:rsidRDefault="00014365" w:rsidP="00A11396">
      <w:pPr>
        <w:pStyle w:val="Titolo3"/>
        <w:numPr>
          <w:ilvl w:val="3"/>
          <w:numId w:val="4"/>
        </w:numPr>
        <w:spacing w:before="0" w:after="5" w:line="355" w:lineRule="auto"/>
        <w:ind w:right="312"/>
        <w:jc w:val="both"/>
        <w:rPr>
          <w:rFonts w:ascii="Times New Roman" w:eastAsia="Cambria" w:hAnsi="Times New Roman" w:cs="Times New Roman"/>
          <w:b/>
          <w:color w:val="5B9BD5"/>
          <w:szCs w:val="22"/>
          <w:lang w:val="en-US"/>
        </w:rPr>
      </w:pPr>
      <w:bookmarkStart w:id="30" w:name="_Toc472633672"/>
      <w:r w:rsidRPr="00A11396">
        <w:rPr>
          <w:rFonts w:ascii="Times New Roman" w:eastAsia="Cambria" w:hAnsi="Times New Roman" w:cs="Times New Roman"/>
          <w:b/>
          <w:color w:val="5B9BD5"/>
          <w:szCs w:val="22"/>
          <w:lang w:val="en-US"/>
        </w:rPr>
        <w:t>PRECEDENTEDNESS RATING LEVELS</w:t>
      </w:r>
      <w:bookmarkEnd w:id="30"/>
    </w:p>
    <w:p w14:paraId="15C190D3" w14:textId="77777777" w:rsidR="00A11396" w:rsidRPr="00A11396" w:rsidRDefault="00A11396" w:rsidP="00A11396">
      <w:pPr>
        <w:rPr>
          <w:lang w:val="en-US"/>
        </w:rPr>
      </w:pPr>
    </w:p>
    <w:p w14:paraId="045DF384" w14:textId="77FE86E2" w:rsidR="00782EF9" w:rsidRPr="003C3338" w:rsidRDefault="00014365" w:rsidP="00046F1A">
      <w:pPr>
        <w:spacing w:after="0" w:line="240" w:lineRule="auto"/>
        <w:rPr>
          <w:rFonts w:ascii="Times New Roman" w:hAnsi="Times New Roman" w:cs="Times New Roman"/>
          <w:b/>
          <w:color w:val="548DD4" w:themeColor="text2" w:themeTint="99"/>
          <w:sz w:val="28"/>
          <w:szCs w:val="28"/>
          <w:lang w:val="en-GB"/>
        </w:rPr>
      </w:pPr>
      <w:r w:rsidRPr="003C3338">
        <w:rPr>
          <w:rFonts w:ascii="Times New Roman" w:hAnsi="Times New Roman" w:cs="Times New Roman"/>
          <w:b/>
          <w:noProof/>
          <w:color w:val="548DD4" w:themeColor="text2" w:themeTint="99"/>
          <w:sz w:val="28"/>
          <w:szCs w:val="28"/>
        </w:rPr>
        <w:drawing>
          <wp:inline distT="0" distB="0" distL="0" distR="0" wp14:anchorId="49DB03AC" wp14:editId="750AABB1">
            <wp:extent cx="6332220" cy="12960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cedentednessRatingLevels.PNG"/>
                    <pic:cNvPicPr/>
                  </pic:nvPicPr>
                  <pic:blipFill>
                    <a:blip r:embed="rId12"/>
                    <a:stretch>
                      <a:fillRect/>
                    </a:stretch>
                  </pic:blipFill>
                  <pic:spPr>
                    <a:xfrm>
                      <a:off x="0" y="0"/>
                      <a:ext cx="6332220" cy="1296035"/>
                    </a:xfrm>
                    <a:prstGeom prst="rect">
                      <a:avLst/>
                    </a:prstGeom>
                  </pic:spPr>
                </pic:pic>
              </a:graphicData>
            </a:graphic>
          </wp:inline>
        </w:drawing>
      </w:r>
    </w:p>
    <w:p w14:paraId="7A897586" w14:textId="77777777" w:rsidR="00046F1A" w:rsidRPr="003C3338" w:rsidRDefault="00046F1A" w:rsidP="00046F1A">
      <w:pPr>
        <w:spacing w:after="0" w:line="240" w:lineRule="auto"/>
        <w:rPr>
          <w:rFonts w:ascii="Times New Roman" w:hAnsi="Times New Roman" w:cs="Times New Roman"/>
          <w:b/>
          <w:color w:val="548DD4" w:themeColor="text2" w:themeTint="99"/>
          <w:sz w:val="28"/>
          <w:szCs w:val="28"/>
          <w:lang w:val="en-GB"/>
        </w:rPr>
      </w:pPr>
    </w:p>
    <w:p w14:paraId="6BD6F4D9" w14:textId="044C762B" w:rsidR="00014365" w:rsidRPr="003C3338" w:rsidRDefault="00014365" w:rsidP="00782EF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Choice + Rationale: </w:t>
      </w:r>
    </w:p>
    <w:p w14:paraId="5A8BFFAC" w14:textId="785AE59D" w:rsidR="00782EF9" w:rsidRPr="003C3338" w:rsidRDefault="00782EF9" w:rsidP="00782EF9">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Organization understanding of product objectives</w:t>
      </w:r>
      <w:r w:rsidRPr="003C3338">
        <w:rPr>
          <w:rFonts w:ascii="Times New Roman" w:eastAsia="Times New Roman" w:hAnsi="Times New Roman" w:cs="Times New Roman"/>
          <w:sz w:val="24"/>
          <w:szCs w:val="24"/>
          <w:lang w:val="en-US"/>
        </w:rPr>
        <w:t>: Very Low since we don’t have any experience regarding past project or related projects.</w:t>
      </w:r>
    </w:p>
    <w:p w14:paraId="5227B889" w14:textId="33F7BF76" w:rsidR="00782EF9" w:rsidRPr="003C3338" w:rsidRDefault="00782EF9" w:rsidP="00782EF9">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Experience in working with related software system</w:t>
      </w:r>
      <w:r w:rsidRPr="003C3338">
        <w:rPr>
          <w:rFonts w:ascii="Times New Roman" w:eastAsia="Times New Roman" w:hAnsi="Times New Roman" w:cs="Times New Roman"/>
          <w:sz w:val="24"/>
          <w:szCs w:val="24"/>
          <w:lang w:val="en-US"/>
        </w:rPr>
        <w:t>: Very Low since as already stated we don’t have any experience on past similar projects.</w:t>
      </w:r>
    </w:p>
    <w:p w14:paraId="158581F5" w14:textId="6AF49CFC" w:rsidR="0068309C" w:rsidRPr="003C3338" w:rsidRDefault="00782EF9" w:rsidP="00046F1A">
      <w:pPr>
        <w:pStyle w:val="Paragrafoelenco"/>
        <w:numPr>
          <w:ilvl w:val="0"/>
          <w:numId w:val="33"/>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Concurrent development of associated new hardware and operational procedures</w:t>
      </w:r>
      <w:r w:rsidRPr="003C3338">
        <w:rPr>
          <w:rFonts w:ascii="Times New Roman" w:eastAsia="Times New Roman" w:hAnsi="Times New Roman" w:cs="Times New Roman"/>
          <w:sz w:val="24"/>
          <w:szCs w:val="24"/>
          <w:lang w:val="en-US"/>
        </w:rPr>
        <w:t>: Very Low since we don’t have any control on the hardware that is going to be installed and developed.</w:t>
      </w:r>
    </w:p>
    <w:p w14:paraId="5304711B" w14:textId="4196CFFD" w:rsidR="0068309C" w:rsidRPr="003C3338" w:rsidRDefault="0068309C" w:rsidP="0068309C">
      <w:pPr>
        <w:pStyle w:val="Paragrafoelenco"/>
        <w:ind w:left="1080"/>
        <w:jc w:val="center"/>
        <w:rPr>
          <w:rFonts w:ascii="Times New Roman" w:eastAsia="Times New Roman" w:hAnsi="Times New Roman" w:cs="Times New Roman"/>
          <w:b/>
          <w:sz w:val="24"/>
          <w:szCs w:val="24"/>
          <w:lang w:val="en-US"/>
        </w:rPr>
      </w:pPr>
      <m:oMathPara>
        <m:oMath>
          <m:r>
            <m:rPr>
              <m:sty m:val="bi"/>
            </m:rPr>
            <w:rPr>
              <w:rFonts w:ascii="Cambria Math" w:eastAsia="Times New Roman" w:hAnsi="Cambria Math" w:cs="Times New Roman"/>
              <w:sz w:val="24"/>
              <w:szCs w:val="24"/>
              <w:lang w:val="en-US"/>
            </w:rPr>
            <m:t>PREC=</m:t>
          </m:r>
          <m:d>
            <m:dPr>
              <m:ctrlPr>
                <w:rPr>
                  <w:rFonts w:ascii="Cambria Math" w:eastAsia="Times New Roman" w:hAnsi="Cambria Math" w:cs="Times New Roman"/>
                  <w:b/>
                  <w:i/>
                  <w:sz w:val="24"/>
                  <w:szCs w:val="24"/>
                  <w:lang w:val="en-US"/>
                </w:rPr>
              </m:ctrlPr>
            </m:dPr>
            <m:e>
              <m:r>
                <m:rPr>
                  <m:sty m:val="bi"/>
                </m:rPr>
                <w:rPr>
                  <w:rFonts w:ascii="Cambria Math" w:eastAsia="Times New Roman" w:hAnsi="Cambria Math" w:cs="Times New Roman"/>
                  <w:sz w:val="24"/>
                  <w:szCs w:val="24"/>
                  <w:lang w:val="en-US"/>
                </w:rPr>
                <m:t>6.20×3</m:t>
              </m:r>
            </m:e>
          </m:d>
          <m:r>
            <m:rPr>
              <m:sty m:val="bi"/>
            </m:rPr>
            <w:rPr>
              <w:rFonts w:ascii="Cambria Math" w:eastAsia="Times New Roman" w:hAnsi="Cambria Math" w:cs="Times New Roman"/>
              <w:sz w:val="24"/>
              <w:szCs w:val="24"/>
              <w:lang w:val="en-US"/>
            </w:rPr>
            <m:t>÷3 =6.2</m:t>
          </m:r>
          <m:r>
            <m:rPr>
              <m:sty m:val="bi"/>
            </m:rPr>
            <w:rPr>
              <w:rFonts w:ascii="Cambria Math" w:eastAsia="Times New Roman" w:hAnsi="Cambria Math" w:cs="Cambria Math"/>
              <w:sz w:val="24"/>
              <w:szCs w:val="24"/>
              <w:lang w:val="en-US"/>
            </w:rPr>
            <m:t>0</m:t>
          </m:r>
        </m:oMath>
      </m:oMathPara>
    </w:p>
    <w:p w14:paraId="620F5438" w14:textId="77777777" w:rsidR="0068309C" w:rsidRPr="003C3338" w:rsidRDefault="0068309C" w:rsidP="00046F1A">
      <w:pPr>
        <w:pStyle w:val="Paragrafoelenco"/>
        <w:ind w:left="1080"/>
        <w:rPr>
          <w:rFonts w:ascii="Times New Roman" w:eastAsia="Times New Roman" w:hAnsi="Times New Roman" w:cs="Times New Roman"/>
          <w:b/>
          <w:sz w:val="24"/>
          <w:szCs w:val="24"/>
          <w:lang w:val="en-US"/>
        </w:rPr>
      </w:pPr>
    </w:p>
    <w:p w14:paraId="05CF5327" w14:textId="2542FACD" w:rsidR="0068601E" w:rsidRPr="00A11396" w:rsidRDefault="0068309C" w:rsidP="00A11396">
      <w:pPr>
        <w:pStyle w:val="Titolo3"/>
        <w:numPr>
          <w:ilvl w:val="3"/>
          <w:numId w:val="4"/>
        </w:numPr>
        <w:spacing w:before="0" w:after="5" w:line="355" w:lineRule="auto"/>
        <w:ind w:right="312"/>
        <w:jc w:val="both"/>
        <w:rPr>
          <w:rFonts w:ascii="Times New Roman" w:eastAsia="Cambria" w:hAnsi="Times New Roman" w:cs="Times New Roman"/>
          <w:b/>
          <w:color w:val="5B9BD5"/>
          <w:szCs w:val="22"/>
          <w:lang w:val="en-US"/>
        </w:rPr>
      </w:pPr>
      <w:bookmarkStart w:id="31" w:name="_Toc472633673"/>
      <w:r w:rsidRPr="00A11396">
        <w:rPr>
          <w:rFonts w:ascii="Times New Roman" w:eastAsia="Cambria" w:hAnsi="Times New Roman" w:cs="Times New Roman"/>
          <w:b/>
          <w:color w:val="5B9BD5"/>
          <w:szCs w:val="22"/>
          <w:lang w:val="en-US"/>
        </w:rPr>
        <w:t>DEVELOPMENT FLEXIBILITY RATING LEVELS</w:t>
      </w:r>
      <w:bookmarkEnd w:id="31"/>
    </w:p>
    <w:p w14:paraId="68918B19" w14:textId="2A4EF310" w:rsidR="0068309C" w:rsidRPr="003C3338" w:rsidRDefault="0068309C" w:rsidP="0068309C">
      <w:pPr>
        <w:pStyle w:val="Paragrafoelenco"/>
        <w:spacing w:after="0" w:line="240" w:lineRule="auto"/>
        <w:ind w:left="1728"/>
        <w:rPr>
          <w:rFonts w:ascii="Times New Roman" w:hAnsi="Times New Roman" w:cs="Times New Roman"/>
          <w:b/>
          <w:color w:val="548DD4" w:themeColor="text2" w:themeTint="99"/>
          <w:sz w:val="28"/>
          <w:szCs w:val="28"/>
          <w:lang w:val="en-GB"/>
        </w:rPr>
      </w:pPr>
    </w:p>
    <w:p w14:paraId="7DB5BF87" w14:textId="45375620" w:rsidR="0068601E" w:rsidRPr="003C3338" w:rsidRDefault="0068309C" w:rsidP="00046F1A">
      <w:pPr>
        <w:spacing w:after="0" w:line="240" w:lineRule="auto"/>
        <w:rPr>
          <w:rFonts w:ascii="Times New Roman" w:hAnsi="Times New Roman" w:cs="Times New Roman"/>
          <w:b/>
          <w:color w:val="548DD4" w:themeColor="text2" w:themeTint="99"/>
          <w:sz w:val="28"/>
          <w:szCs w:val="28"/>
          <w:lang w:val="en-GB"/>
        </w:rPr>
      </w:pPr>
      <w:r w:rsidRPr="003C3338">
        <w:rPr>
          <w:rFonts w:ascii="Times New Roman" w:hAnsi="Times New Roman" w:cs="Times New Roman"/>
          <w:noProof/>
        </w:rPr>
        <w:drawing>
          <wp:inline distT="0" distB="0" distL="0" distR="0" wp14:anchorId="0CF018CB" wp14:editId="3520087D">
            <wp:extent cx="6332220" cy="12934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elopmentFlexibilityRatingLevel.PNG"/>
                    <pic:cNvPicPr/>
                  </pic:nvPicPr>
                  <pic:blipFill>
                    <a:blip r:embed="rId13"/>
                    <a:stretch>
                      <a:fillRect/>
                    </a:stretch>
                  </pic:blipFill>
                  <pic:spPr>
                    <a:xfrm>
                      <a:off x="0" y="0"/>
                      <a:ext cx="6332220" cy="1293495"/>
                    </a:xfrm>
                    <a:prstGeom prst="rect">
                      <a:avLst/>
                    </a:prstGeom>
                  </pic:spPr>
                </pic:pic>
              </a:graphicData>
            </a:graphic>
          </wp:inline>
        </w:drawing>
      </w:r>
    </w:p>
    <w:p w14:paraId="76EFD6B9" w14:textId="77777777" w:rsidR="00046F1A" w:rsidRPr="003C3338" w:rsidRDefault="00046F1A" w:rsidP="00046F1A">
      <w:pPr>
        <w:spacing w:after="0" w:line="240" w:lineRule="auto"/>
        <w:rPr>
          <w:rFonts w:ascii="Times New Roman" w:hAnsi="Times New Roman" w:cs="Times New Roman"/>
          <w:b/>
          <w:color w:val="548DD4" w:themeColor="text2" w:themeTint="99"/>
          <w:sz w:val="28"/>
          <w:szCs w:val="28"/>
          <w:lang w:val="en-GB"/>
        </w:rPr>
      </w:pPr>
    </w:p>
    <w:p w14:paraId="11DCA955" w14:textId="77777777" w:rsidR="00046F1A" w:rsidRPr="003C3338" w:rsidRDefault="00046F1A" w:rsidP="00046F1A">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Choice + Rationale: </w:t>
      </w:r>
    </w:p>
    <w:p w14:paraId="5958E8AF" w14:textId="405B2319" w:rsidR="00046F1A" w:rsidRPr="003C3338" w:rsidRDefault="00046F1A" w:rsidP="00046F1A">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Need for software conformance with pre-established requirements:</w:t>
      </w:r>
      <w:r w:rsidRPr="003C3338">
        <w:rPr>
          <w:rFonts w:ascii="Times New Roman" w:eastAsia="Times New Roman" w:hAnsi="Times New Roman" w:cs="Times New Roman"/>
          <w:sz w:val="24"/>
          <w:szCs w:val="24"/>
          <w:lang w:val="en-US"/>
        </w:rPr>
        <w:t xml:space="preserve"> Nominal / High since the customer have a clear depiction of what the </w:t>
      </w:r>
      <w:r w:rsidR="00723FA2" w:rsidRPr="003C3338">
        <w:rPr>
          <w:rFonts w:ascii="Times New Roman" w:eastAsia="Times New Roman" w:hAnsi="Times New Roman" w:cs="Times New Roman"/>
          <w:sz w:val="24"/>
          <w:szCs w:val="24"/>
          <w:lang w:val="en-US"/>
        </w:rPr>
        <w:t>project</w:t>
      </w:r>
      <w:r w:rsidRPr="003C3338">
        <w:rPr>
          <w:rFonts w:ascii="Times New Roman" w:eastAsia="Times New Roman" w:hAnsi="Times New Roman" w:cs="Times New Roman"/>
          <w:sz w:val="24"/>
          <w:szCs w:val="24"/>
          <w:lang w:val="en-US"/>
        </w:rPr>
        <w:t xml:space="preserve"> has to do but didn’t give any specific constrain and requirements that have to be fulfilled.</w:t>
      </w:r>
    </w:p>
    <w:p w14:paraId="42E3745D" w14:textId="5C3CE109" w:rsidR="00046F1A" w:rsidRPr="003C3338" w:rsidRDefault="00046F1A" w:rsidP="00046F1A">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Need for software conformance with external interface specifications</w:t>
      </w:r>
      <w:r w:rsidRPr="003C3338">
        <w:rPr>
          <w:rFonts w:ascii="Times New Roman" w:eastAsia="Times New Roman" w:hAnsi="Times New Roman" w:cs="Times New Roman"/>
          <w:sz w:val="24"/>
          <w:szCs w:val="24"/>
          <w:lang w:val="en-US"/>
        </w:rPr>
        <w:t>: Extra High since this system is quite a standalone one, the system has interaction just with the Google Map API and the DBMS API which are not complicated constrain to fulfill.</w:t>
      </w:r>
    </w:p>
    <w:p w14:paraId="6C8252B0" w14:textId="775DAD8D" w:rsidR="00046F1A" w:rsidRPr="003C3338" w:rsidRDefault="00046F1A" w:rsidP="00046F1A">
      <w:pPr>
        <w:pStyle w:val="Paragrafoelenco"/>
        <w:numPr>
          <w:ilvl w:val="0"/>
          <w:numId w:val="33"/>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 xml:space="preserve">Combination of inflexibilities above with premium on early </w:t>
      </w:r>
      <w:r w:rsidR="00723FA2" w:rsidRPr="003C3338">
        <w:rPr>
          <w:rFonts w:ascii="Times New Roman" w:eastAsia="Times New Roman" w:hAnsi="Times New Roman" w:cs="Times New Roman"/>
          <w:b/>
          <w:sz w:val="24"/>
          <w:szCs w:val="24"/>
          <w:lang w:val="en-US"/>
        </w:rPr>
        <w:t>completion:</w:t>
      </w:r>
      <w:r w:rsidRPr="003C3338">
        <w:rPr>
          <w:rFonts w:ascii="Times New Roman" w:eastAsia="Times New Roman" w:hAnsi="Times New Roman" w:cs="Times New Roman"/>
          <w:sz w:val="24"/>
          <w:szCs w:val="24"/>
          <w:lang w:val="en-US"/>
        </w:rPr>
        <w:t xml:space="preserve"> Very Low since the system needs to be up and running by the time specified to the contractor’s </w:t>
      </w:r>
      <w:r w:rsidRPr="003C3338">
        <w:rPr>
          <w:rFonts w:ascii="Times New Roman" w:eastAsia="Times New Roman" w:hAnsi="Times New Roman" w:cs="Times New Roman"/>
          <w:sz w:val="24"/>
          <w:szCs w:val="24"/>
          <w:lang w:val="en-US"/>
        </w:rPr>
        <w:lastRenderedPageBreak/>
        <w:t>customers</w:t>
      </w:r>
      <w:r w:rsidR="00723FA2" w:rsidRPr="003C3338">
        <w:rPr>
          <w:rFonts w:ascii="Times New Roman" w:eastAsia="Times New Roman" w:hAnsi="Times New Roman" w:cs="Times New Roman"/>
          <w:sz w:val="24"/>
          <w:szCs w:val="24"/>
          <w:lang w:val="en-US"/>
        </w:rPr>
        <w:t xml:space="preserve"> because the company can start to make profit just after the completion of the project.</w:t>
      </w:r>
    </w:p>
    <w:p w14:paraId="5EAB2831" w14:textId="1C55FD06" w:rsidR="00046F1A" w:rsidRPr="003C3338" w:rsidRDefault="00046F1A" w:rsidP="00046F1A">
      <w:pPr>
        <w:pStyle w:val="Paragrafoelenco"/>
        <w:ind w:left="1080"/>
        <w:jc w:val="center"/>
        <w:rPr>
          <w:rFonts w:ascii="Times New Roman" w:eastAsia="Times New Roman" w:hAnsi="Times New Roman" w:cs="Times New Roman"/>
          <w:b/>
          <w:sz w:val="24"/>
          <w:szCs w:val="24"/>
          <w:lang w:val="en-US"/>
        </w:rPr>
      </w:pPr>
      <m:oMathPara>
        <m:oMath>
          <m:r>
            <m:rPr>
              <m:sty m:val="bi"/>
            </m:rPr>
            <w:rPr>
              <w:rFonts w:ascii="Cambria Math" w:eastAsia="Times New Roman" w:hAnsi="Cambria Math" w:cs="Times New Roman"/>
              <w:sz w:val="24"/>
              <w:szCs w:val="24"/>
              <w:lang w:val="en-US"/>
            </w:rPr>
            <m:t>FLEX=</m:t>
          </m:r>
          <m:d>
            <m:dPr>
              <m:ctrlPr>
                <w:rPr>
                  <w:rFonts w:ascii="Cambria Math" w:eastAsia="Times New Roman" w:hAnsi="Cambria Math" w:cs="Times New Roman"/>
                  <w:b/>
                  <w:i/>
                  <w:sz w:val="24"/>
                  <w:szCs w:val="24"/>
                  <w:lang w:val="en-US"/>
                </w:rPr>
              </m:ctrlPr>
            </m:dPr>
            <m:e>
              <m:r>
                <m:rPr>
                  <m:sty m:val="bi"/>
                </m:rPr>
                <w:rPr>
                  <w:rFonts w:ascii="Cambria Math" w:eastAsia="Times New Roman" w:hAnsi="Cambria Math" w:cs="Times New Roman"/>
                  <w:sz w:val="24"/>
                  <w:szCs w:val="24"/>
                  <w:lang w:val="en-US"/>
                </w:rPr>
                <m:t>3.04×0.5+2.03×0.5+0×1+5.07×1</m:t>
              </m:r>
            </m:e>
          </m:d>
          <m:r>
            <m:rPr>
              <m:sty m:val="bi"/>
            </m:rPr>
            <w:rPr>
              <w:rFonts w:ascii="Cambria Math" w:eastAsia="Times New Roman" w:hAnsi="Cambria Math" w:cs="Times New Roman"/>
              <w:sz w:val="24"/>
              <w:szCs w:val="24"/>
              <w:lang w:val="en-US"/>
            </w:rPr>
            <m:t>÷3 =2.53</m:t>
          </m:r>
        </m:oMath>
      </m:oMathPara>
    </w:p>
    <w:p w14:paraId="641E64D0" w14:textId="77777777" w:rsidR="00046F1A" w:rsidRPr="003C3338" w:rsidRDefault="00046F1A" w:rsidP="00046F1A">
      <w:pPr>
        <w:pStyle w:val="Paragrafoelenco"/>
        <w:ind w:left="1080"/>
        <w:jc w:val="center"/>
        <w:rPr>
          <w:rFonts w:ascii="Times New Roman" w:eastAsia="Times New Roman" w:hAnsi="Times New Roman" w:cs="Times New Roman"/>
          <w:b/>
          <w:sz w:val="24"/>
          <w:szCs w:val="24"/>
          <w:lang w:val="en-US"/>
        </w:rPr>
      </w:pPr>
    </w:p>
    <w:p w14:paraId="6E5C40FF" w14:textId="4BD40C00" w:rsidR="0068601E" w:rsidRPr="003C3338" w:rsidRDefault="00243A57" w:rsidP="00A11396">
      <w:pPr>
        <w:pStyle w:val="Titolo3"/>
        <w:numPr>
          <w:ilvl w:val="3"/>
          <w:numId w:val="4"/>
        </w:numPr>
        <w:spacing w:before="0" w:after="5" w:line="355" w:lineRule="auto"/>
        <w:ind w:right="312"/>
        <w:jc w:val="both"/>
        <w:rPr>
          <w:rFonts w:ascii="Times New Roman" w:hAnsi="Times New Roman" w:cs="Times New Roman"/>
          <w:b/>
          <w:color w:val="548DD4" w:themeColor="text2" w:themeTint="99"/>
          <w:lang w:val="en-GB"/>
        </w:rPr>
      </w:pPr>
      <w:bookmarkStart w:id="32" w:name="_Toc472633674"/>
      <w:r w:rsidRPr="00A11396">
        <w:rPr>
          <w:rFonts w:ascii="Times New Roman" w:eastAsia="Cambria" w:hAnsi="Times New Roman" w:cs="Times New Roman"/>
          <w:b/>
          <w:color w:val="5B9BD5"/>
          <w:szCs w:val="22"/>
          <w:lang w:val="en-US"/>
        </w:rPr>
        <w:t>RISK RESOLUTION RATING LEVEL</w:t>
      </w:r>
      <w:bookmarkEnd w:id="32"/>
    </w:p>
    <w:p w14:paraId="20DD4653" w14:textId="77777777" w:rsidR="00243A57" w:rsidRPr="003C3338" w:rsidRDefault="00243A57" w:rsidP="00243A57">
      <w:pPr>
        <w:pStyle w:val="Paragrafoelenco"/>
        <w:spacing w:after="0" w:line="240" w:lineRule="auto"/>
        <w:ind w:left="1728"/>
        <w:rPr>
          <w:rFonts w:ascii="Times New Roman" w:hAnsi="Times New Roman" w:cs="Times New Roman"/>
          <w:b/>
          <w:color w:val="548DD4" w:themeColor="text2" w:themeTint="99"/>
          <w:sz w:val="28"/>
          <w:szCs w:val="28"/>
          <w:lang w:val="en-GB"/>
        </w:rPr>
      </w:pPr>
    </w:p>
    <w:p w14:paraId="733D3920" w14:textId="10CDA41B" w:rsidR="0068601E" w:rsidRPr="003C3338" w:rsidRDefault="00243A57" w:rsidP="00243A57">
      <w:pPr>
        <w:rPr>
          <w:rFonts w:ascii="Times New Roman" w:hAnsi="Times New Roman" w:cs="Times New Roman"/>
          <w:b/>
          <w:color w:val="3366FF"/>
          <w:sz w:val="30"/>
          <w:szCs w:val="30"/>
          <w:lang w:val="en-GB"/>
        </w:rPr>
      </w:pPr>
      <w:r w:rsidRPr="003C3338">
        <w:rPr>
          <w:rFonts w:ascii="Times New Roman" w:hAnsi="Times New Roman" w:cs="Times New Roman"/>
          <w:noProof/>
        </w:rPr>
        <w:drawing>
          <wp:inline distT="0" distB="0" distL="0" distR="0" wp14:anchorId="26CAB67E" wp14:editId="38945516">
            <wp:extent cx="6332220" cy="26073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LRatingLevels.PNG"/>
                    <pic:cNvPicPr/>
                  </pic:nvPicPr>
                  <pic:blipFill>
                    <a:blip r:embed="rId14"/>
                    <a:stretch>
                      <a:fillRect/>
                    </a:stretch>
                  </pic:blipFill>
                  <pic:spPr>
                    <a:xfrm>
                      <a:off x="0" y="0"/>
                      <a:ext cx="6332220" cy="2607310"/>
                    </a:xfrm>
                    <a:prstGeom prst="rect">
                      <a:avLst/>
                    </a:prstGeom>
                  </pic:spPr>
                </pic:pic>
              </a:graphicData>
            </a:graphic>
          </wp:inline>
        </w:drawing>
      </w:r>
    </w:p>
    <w:p w14:paraId="5D7245B7" w14:textId="77777777" w:rsidR="00817C94" w:rsidRPr="003C3338" w:rsidRDefault="00817C94" w:rsidP="00243A57">
      <w:pPr>
        <w:rPr>
          <w:rFonts w:ascii="Times New Roman" w:eastAsia="Times New Roman" w:hAnsi="Times New Roman" w:cs="Times New Roman"/>
          <w:sz w:val="24"/>
          <w:szCs w:val="24"/>
          <w:lang w:val="en-US"/>
        </w:rPr>
      </w:pPr>
    </w:p>
    <w:p w14:paraId="4F6F4265" w14:textId="5642D856" w:rsidR="00243A57" w:rsidRPr="003C3338" w:rsidRDefault="00243A57" w:rsidP="00243A57">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Choice + Rationale: </w:t>
      </w:r>
    </w:p>
    <w:p w14:paraId="7A52ED63" w14:textId="62603C59" w:rsidR="00243A57" w:rsidRPr="003C3338" w:rsidRDefault="00243A57" w:rsidP="00243A57">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Risk Management Plan:</w:t>
      </w:r>
      <w:r w:rsidRPr="003C3338">
        <w:rPr>
          <w:rFonts w:ascii="Times New Roman" w:eastAsia="Times New Roman" w:hAnsi="Times New Roman" w:cs="Times New Roman"/>
          <w:sz w:val="24"/>
          <w:szCs w:val="24"/>
          <w:lang w:val="en-US"/>
        </w:rPr>
        <w:t xml:space="preserve"> Nominal since this evaluation has been done with much theoretical knowledge but low practical one.</w:t>
      </w:r>
    </w:p>
    <w:p w14:paraId="5A69E0DB" w14:textId="747DB241" w:rsidR="00243A57" w:rsidRPr="003C3338" w:rsidRDefault="00243A57" w:rsidP="00243A57">
      <w:pPr>
        <w:pStyle w:val="Paragrafoelenco"/>
        <w:numPr>
          <w:ilvl w:val="0"/>
          <w:numId w:val="33"/>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Schedule, budget, and internal milestone</w:t>
      </w:r>
      <w:r w:rsidRPr="003C3338">
        <w:rPr>
          <w:rFonts w:ascii="Times New Roman" w:eastAsia="Times New Roman" w:hAnsi="Times New Roman" w:cs="Times New Roman"/>
          <w:sz w:val="24"/>
          <w:szCs w:val="24"/>
          <w:lang w:val="en-US"/>
        </w:rPr>
        <w:t>: Nominal since the lack of practical experience in this compound balances with the theoretical one.</w:t>
      </w:r>
    </w:p>
    <w:p w14:paraId="2AE40EFF" w14:textId="3E0B43FC" w:rsidR="00243A57" w:rsidRPr="003C3338" w:rsidRDefault="00243A57" w:rsidP="00817C94">
      <w:pPr>
        <w:pStyle w:val="Paragrafoelenco"/>
        <w:numPr>
          <w:ilvl w:val="0"/>
          <w:numId w:val="33"/>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 xml:space="preserve">Percent of development schedule devoted to </w:t>
      </w:r>
      <w:r w:rsidR="00817C94" w:rsidRPr="003C3338">
        <w:rPr>
          <w:rFonts w:ascii="Times New Roman" w:eastAsia="Times New Roman" w:hAnsi="Times New Roman" w:cs="Times New Roman"/>
          <w:b/>
          <w:sz w:val="24"/>
          <w:szCs w:val="24"/>
          <w:lang w:val="en-US"/>
        </w:rPr>
        <w:t xml:space="preserve">establish architecture, given general product objective: </w:t>
      </w:r>
      <w:r w:rsidR="00817C94" w:rsidRPr="003C3338">
        <w:rPr>
          <w:rFonts w:ascii="Times New Roman" w:eastAsia="Times New Roman" w:hAnsi="Times New Roman" w:cs="Times New Roman"/>
          <w:sz w:val="24"/>
          <w:szCs w:val="24"/>
          <w:lang w:val="en-US"/>
        </w:rPr>
        <w:t>Very High since in this type of project we believe in providing the documentation to define these arguments</w:t>
      </w:r>
    </w:p>
    <w:p w14:paraId="273F9637" w14:textId="5F8F0E77" w:rsidR="00817C94" w:rsidRPr="003C3338" w:rsidRDefault="00243A57" w:rsidP="00817C94">
      <w:pPr>
        <w:pStyle w:val="Paragrafoelenco"/>
        <w:ind w:left="1080"/>
        <w:jc w:val="center"/>
        <w:rPr>
          <w:rFonts w:ascii="Times New Roman" w:eastAsia="Times New Roman" w:hAnsi="Times New Roman" w:cs="Times New Roman"/>
          <w:b/>
          <w:sz w:val="24"/>
          <w:szCs w:val="24"/>
          <w:lang w:val="en-US"/>
        </w:rPr>
      </w:pPr>
      <m:oMathPara>
        <m:oMath>
          <m:r>
            <m:rPr>
              <m:sty m:val="bi"/>
            </m:rPr>
            <w:rPr>
              <w:rFonts w:ascii="Cambria Math" w:eastAsia="Times New Roman" w:hAnsi="Cambria Math" w:cs="Times New Roman"/>
              <w:sz w:val="24"/>
              <w:szCs w:val="24"/>
              <w:lang w:val="en-US"/>
            </w:rPr>
            <m:t>RESL=</m:t>
          </m:r>
          <m:d>
            <m:dPr>
              <m:ctrlPr>
                <w:rPr>
                  <w:rFonts w:ascii="Cambria Math" w:eastAsia="Times New Roman" w:hAnsi="Cambria Math" w:cs="Times New Roman"/>
                  <w:b/>
                  <w:i/>
                  <w:sz w:val="24"/>
                  <w:szCs w:val="24"/>
                  <w:lang w:val="en-US"/>
                </w:rPr>
              </m:ctrlPr>
            </m:dPr>
            <m:e>
              <m:r>
                <m:rPr>
                  <m:sty m:val="bi"/>
                </m:rPr>
                <w:rPr>
                  <w:rFonts w:ascii="Cambria Math" w:eastAsia="Times New Roman" w:hAnsi="Cambria Math" w:cs="Times New Roman"/>
                  <w:sz w:val="24"/>
                  <w:szCs w:val="24"/>
                  <w:lang w:val="en-US"/>
                </w:rPr>
                <m:t>4.24×1+4.24×1+1.41×1</m:t>
              </m:r>
            </m:e>
          </m:d>
          <m:r>
            <m:rPr>
              <m:sty m:val="bi"/>
            </m:rPr>
            <w:rPr>
              <w:rFonts w:ascii="Cambria Math" w:eastAsia="Times New Roman" w:hAnsi="Cambria Math" w:cs="Times New Roman"/>
              <w:sz w:val="24"/>
              <w:szCs w:val="24"/>
              <w:lang w:val="en-US"/>
            </w:rPr>
            <m:t>÷3 =3.29</m:t>
          </m:r>
        </m:oMath>
      </m:oMathPara>
    </w:p>
    <w:p w14:paraId="5822C1CD" w14:textId="108F4986"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64044E47" w14:textId="143BE744"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5923DDA4" w14:textId="4FFAB06C"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5F4F02E3" w14:textId="752EAEA1"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1AEE5379" w14:textId="4404FB89"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0E32818D" w14:textId="42A0BC57"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2B661F56" w14:textId="07CCF5E5"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5D0208E3" w14:textId="321BDD3C" w:rsidR="00A11396" w:rsidRDefault="00A11396" w:rsidP="00817C94">
      <w:pPr>
        <w:pStyle w:val="Paragrafoelenco"/>
        <w:ind w:left="1080"/>
        <w:jc w:val="center"/>
        <w:rPr>
          <w:rFonts w:ascii="Times New Roman" w:eastAsia="Times New Roman" w:hAnsi="Times New Roman" w:cs="Times New Roman"/>
          <w:b/>
          <w:sz w:val="24"/>
          <w:szCs w:val="24"/>
          <w:lang w:val="en-US"/>
        </w:rPr>
      </w:pPr>
    </w:p>
    <w:p w14:paraId="7203086E" w14:textId="77777777" w:rsidR="00A11396" w:rsidRPr="003C3338" w:rsidRDefault="00A11396" w:rsidP="00817C94">
      <w:pPr>
        <w:pStyle w:val="Paragrafoelenco"/>
        <w:ind w:left="1080"/>
        <w:jc w:val="center"/>
        <w:rPr>
          <w:rFonts w:ascii="Times New Roman" w:eastAsia="Times New Roman" w:hAnsi="Times New Roman" w:cs="Times New Roman"/>
          <w:b/>
          <w:sz w:val="24"/>
          <w:szCs w:val="24"/>
          <w:lang w:val="en-US"/>
        </w:rPr>
      </w:pPr>
    </w:p>
    <w:p w14:paraId="24B43077" w14:textId="30EF82E5" w:rsidR="00243A57" w:rsidRPr="00A11396" w:rsidRDefault="00243A57" w:rsidP="00A11396">
      <w:pPr>
        <w:pStyle w:val="Titolo3"/>
        <w:numPr>
          <w:ilvl w:val="3"/>
          <w:numId w:val="4"/>
        </w:numPr>
        <w:spacing w:before="0" w:after="5" w:line="355" w:lineRule="auto"/>
        <w:ind w:right="312"/>
        <w:jc w:val="both"/>
        <w:rPr>
          <w:rFonts w:ascii="Times New Roman" w:eastAsia="Cambria" w:hAnsi="Times New Roman" w:cs="Times New Roman"/>
          <w:b/>
          <w:color w:val="5B9BD5"/>
          <w:szCs w:val="22"/>
          <w:lang w:val="en-US"/>
        </w:rPr>
      </w:pPr>
      <w:bookmarkStart w:id="33" w:name="_Toc472633675"/>
      <w:r w:rsidRPr="00A11396">
        <w:rPr>
          <w:rFonts w:ascii="Times New Roman" w:eastAsia="Cambria" w:hAnsi="Times New Roman" w:cs="Times New Roman"/>
          <w:b/>
          <w:color w:val="5B9BD5"/>
          <w:szCs w:val="22"/>
          <w:lang w:val="en-US"/>
        </w:rPr>
        <w:lastRenderedPageBreak/>
        <w:t>TEAM COHESION RATING LEVEL</w:t>
      </w:r>
      <w:bookmarkEnd w:id="33"/>
    </w:p>
    <w:p w14:paraId="457F0D4C" w14:textId="362DF2C7" w:rsidR="00817C94" w:rsidRPr="003C3338" w:rsidRDefault="00817C94" w:rsidP="00243A57">
      <w:pPr>
        <w:pStyle w:val="Paragrafoelenco"/>
        <w:spacing w:after="0" w:line="240" w:lineRule="auto"/>
        <w:ind w:left="1728"/>
        <w:rPr>
          <w:rFonts w:ascii="Times New Roman" w:hAnsi="Times New Roman" w:cs="Times New Roman"/>
          <w:b/>
          <w:color w:val="548DD4" w:themeColor="text2" w:themeTint="99"/>
          <w:sz w:val="28"/>
          <w:szCs w:val="28"/>
          <w:lang w:val="en-GB"/>
        </w:rPr>
      </w:pPr>
    </w:p>
    <w:p w14:paraId="7CE9D6DD" w14:textId="0DDA82CE" w:rsidR="0068601E" w:rsidRPr="003C3338" w:rsidRDefault="00243A57" w:rsidP="00243A57">
      <w:pPr>
        <w:spacing w:after="0" w:line="240" w:lineRule="auto"/>
        <w:jc w:val="center"/>
        <w:rPr>
          <w:rFonts w:ascii="Times New Roman" w:hAnsi="Times New Roman" w:cs="Times New Roman"/>
          <w:b/>
          <w:color w:val="548DD4" w:themeColor="text2" w:themeTint="99"/>
          <w:sz w:val="28"/>
          <w:szCs w:val="28"/>
          <w:lang w:val="en-GB"/>
        </w:rPr>
      </w:pPr>
      <w:r w:rsidRPr="003C3338">
        <w:rPr>
          <w:rFonts w:ascii="Times New Roman" w:hAnsi="Times New Roman" w:cs="Times New Roman"/>
          <w:b/>
          <w:noProof/>
          <w:color w:val="548DD4" w:themeColor="text2" w:themeTint="99"/>
          <w:sz w:val="28"/>
          <w:szCs w:val="28"/>
        </w:rPr>
        <w:drawing>
          <wp:inline distT="0" distB="0" distL="0" distR="0" wp14:anchorId="7A129FA6" wp14:editId="245F608B">
            <wp:extent cx="6332220" cy="216789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AMRatingComponent.PNG"/>
                    <pic:cNvPicPr/>
                  </pic:nvPicPr>
                  <pic:blipFill>
                    <a:blip r:embed="rId15"/>
                    <a:stretch>
                      <a:fillRect/>
                    </a:stretch>
                  </pic:blipFill>
                  <pic:spPr>
                    <a:xfrm>
                      <a:off x="0" y="0"/>
                      <a:ext cx="6332220" cy="2167890"/>
                    </a:xfrm>
                    <a:prstGeom prst="rect">
                      <a:avLst/>
                    </a:prstGeom>
                  </pic:spPr>
                </pic:pic>
              </a:graphicData>
            </a:graphic>
          </wp:inline>
        </w:drawing>
      </w:r>
    </w:p>
    <w:p w14:paraId="760FC699" w14:textId="77777777" w:rsidR="00817C94" w:rsidRPr="003C3338" w:rsidRDefault="00817C94" w:rsidP="00817C94">
      <w:pPr>
        <w:rPr>
          <w:rFonts w:ascii="Times New Roman" w:eastAsia="Times New Roman" w:hAnsi="Times New Roman" w:cs="Times New Roman"/>
          <w:sz w:val="24"/>
          <w:szCs w:val="24"/>
          <w:lang w:val="en-US"/>
        </w:rPr>
      </w:pPr>
    </w:p>
    <w:p w14:paraId="2187B1B8" w14:textId="74BC477F" w:rsidR="00817C94" w:rsidRPr="003C3338" w:rsidRDefault="00817C94" w:rsidP="00817C94">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Choice + Rationale: </w:t>
      </w:r>
    </w:p>
    <w:p w14:paraId="6DB9B197" w14:textId="6D5D4D32" w:rsidR="00817C94" w:rsidRPr="003C3338" w:rsidRDefault="00817C94" w:rsidP="00817C94">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Consistency of stakeholder objective and cultures:</w:t>
      </w:r>
      <w:r w:rsidRPr="003C3338">
        <w:rPr>
          <w:rFonts w:ascii="Times New Roman" w:eastAsia="Times New Roman" w:hAnsi="Times New Roman" w:cs="Times New Roman"/>
          <w:sz w:val="24"/>
          <w:szCs w:val="24"/>
          <w:lang w:val="en-US"/>
        </w:rPr>
        <w:t xml:space="preserve"> </w:t>
      </w:r>
      <w:r w:rsidR="00C94097" w:rsidRPr="003C3338">
        <w:rPr>
          <w:rFonts w:ascii="Times New Roman" w:eastAsia="Times New Roman" w:hAnsi="Times New Roman" w:cs="Times New Roman"/>
          <w:sz w:val="24"/>
          <w:szCs w:val="24"/>
          <w:lang w:val="en-US"/>
        </w:rPr>
        <w:t>Extra High</w:t>
      </w:r>
    </w:p>
    <w:p w14:paraId="07DECE38" w14:textId="29640CFF" w:rsidR="00817C94" w:rsidRPr="003C3338" w:rsidRDefault="00817C94" w:rsidP="00C94097">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Ability, willingness of stakeholders to accommodate other stakeholders’ objective</w:t>
      </w:r>
      <w:r w:rsidRPr="003C3338">
        <w:rPr>
          <w:rFonts w:ascii="Times New Roman" w:eastAsia="Times New Roman" w:hAnsi="Times New Roman" w:cs="Times New Roman"/>
          <w:sz w:val="24"/>
          <w:szCs w:val="24"/>
          <w:lang w:val="en-US"/>
        </w:rPr>
        <w:t xml:space="preserve">: </w:t>
      </w:r>
      <w:r w:rsidR="00C94097" w:rsidRPr="003C3338">
        <w:rPr>
          <w:rFonts w:ascii="Times New Roman" w:eastAsia="Times New Roman" w:hAnsi="Times New Roman" w:cs="Times New Roman"/>
          <w:sz w:val="24"/>
          <w:szCs w:val="24"/>
          <w:lang w:val="en-US"/>
        </w:rPr>
        <w:t>Extra High</w:t>
      </w:r>
    </w:p>
    <w:p w14:paraId="687CE8EF" w14:textId="77777777" w:rsidR="00C94097" w:rsidRPr="003C3338" w:rsidRDefault="00817C94" w:rsidP="00C94097">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 xml:space="preserve">Experience of stakeholders in operating as a team: </w:t>
      </w:r>
      <w:r w:rsidR="00C94097" w:rsidRPr="003C3338">
        <w:rPr>
          <w:rFonts w:ascii="Times New Roman" w:eastAsia="Times New Roman" w:hAnsi="Times New Roman" w:cs="Times New Roman"/>
          <w:sz w:val="24"/>
          <w:szCs w:val="24"/>
          <w:lang w:val="en-US"/>
        </w:rPr>
        <w:t>Extra High</w:t>
      </w:r>
    </w:p>
    <w:p w14:paraId="1B010A45" w14:textId="11F3ACB2" w:rsidR="00C94097" w:rsidRPr="003C3338" w:rsidRDefault="00817C94" w:rsidP="00C94097">
      <w:pPr>
        <w:pStyle w:val="Paragrafoelenco"/>
        <w:numPr>
          <w:ilvl w:val="0"/>
          <w:numId w:val="33"/>
        </w:numPr>
        <w:rPr>
          <w:rFonts w:ascii="Times New Roman" w:eastAsia="Times New Roman" w:hAnsi="Times New Roman" w:cs="Times New Roman"/>
          <w:sz w:val="24"/>
          <w:szCs w:val="24"/>
          <w:lang w:val="en-US"/>
        </w:rPr>
      </w:pPr>
      <w:r w:rsidRPr="003C3338">
        <w:rPr>
          <w:rFonts w:ascii="Times New Roman" w:eastAsia="Times New Roman" w:hAnsi="Times New Roman" w:cs="Times New Roman"/>
          <w:b/>
          <w:sz w:val="24"/>
          <w:szCs w:val="24"/>
          <w:lang w:val="en-US"/>
        </w:rPr>
        <w:t>Stakeholders teambuilding to achieve shared vision and commitments</w:t>
      </w:r>
      <w:r w:rsidR="00C94097" w:rsidRPr="003C3338">
        <w:rPr>
          <w:rFonts w:ascii="Times New Roman" w:eastAsia="Times New Roman" w:hAnsi="Times New Roman" w:cs="Times New Roman"/>
          <w:sz w:val="24"/>
          <w:szCs w:val="24"/>
          <w:lang w:val="en-US"/>
        </w:rPr>
        <w:t xml:space="preserve"> Extra High</w:t>
      </w:r>
    </w:p>
    <w:p w14:paraId="23CB78CB" w14:textId="46596BA6" w:rsidR="00C94097" w:rsidRPr="003C3338" w:rsidRDefault="00C94097" w:rsidP="00C94097">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All these parameters are classified as Extra High since the stakeholders can be considered the professors which assigned to us the project and therefore they are motivated to be cooperative in the best possible way</w:t>
      </w:r>
    </w:p>
    <w:p w14:paraId="6EEF7DDC" w14:textId="2F560D78" w:rsidR="00817C94" w:rsidRPr="003C3338" w:rsidRDefault="00C94097" w:rsidP="00817C94">
      <w:pPr>
        <w:pStyle w:val="Paragrafoelenco"/>
        <w:ind w:left="1080"/>
        <w:jc w:val="center"/>
        <w:rPr>
          <w:rFonts w:ascii="Times New Roman" w:eastAsia="Times New Roman" w:hAnsi="Times New Roman" w:cs="Times New Roman"/>
          <w:b/>
          <w:sz w:val="24"/>
          <w:szCs w:val="24"/>
          <w:lang w:val="en-US"/>
        </w:rPr>
      </w:pPr>
      <m:oMathPara>
        <m:oMath>
          <m:r>
            <m:rPr>
              <m:sty m:val="bi"/>
            </m:rPr>
            <w:rPr>
              <w:rFonts w:ascii="Cambria Math" w:eastAsia="Times New Roman" w:hAnsi="Cambria Math" w:cs="Times New Roman"/>
              <w:sz w:val="24"/>
              <w:szCs w:val="24"/>
              <w:lang w:val="en-US"/>
            </w:rPr>
            <m:t>TEAM=</m:t>
          </m:r>
          <m:d>
            <m:dPr>
              <m:ctrlPr>
                <w:rPr>
                  <w:rFonts w:ascii="Cambria Math" w:eastAsia="Times New Roman" w:hAnsi="Cambria Math" w:cs="Times New Roman"/>
                  <w:b/>
                  <w:i/>
                  <w:sz w:val="24"/>
                  <w:szCs w:val="24"/>
                  <w:lang w:val="en-US"/>
                </w:rPr>
              </m:ctrlPr>
            </m:dPr>
            <m:e>
              <m:r>
                <m:rPr>
                  <m:sty m:val="bi"/>
                </m:rPr>
                <w:rPr>
                  <w:rFonts w:ascii="Cambria Math" w:eastAsia="Times New Roman" w:hAnsi="Cambria Math" w:cs="Times New Roman"/>
                  <w:sz w:val="24"/>
                  <w:szCs w:val="24"/>
                  <w:lang w:val="en-US"/>
                </w:rPr>
                <m:t>0×3</m:t>
              </m:r>
            </m:e>
          </m:d>
          <m:r>
            <m:rPr>
              <m:sty m:val="bi"/>
            </m:rPr>
            <w:rPr>
              <w:rFonts w:ascii="Cambria Math" w:eastAsia="Times New Roman" w:hAnsi="Cambria Math" w:cs="Times New Roman"/>
              <w:sz w:val="24"/>
              <w:szCs w:val="24"/>
              <w:lang w:val="en-US"/>
            </w:rPr>
            <m:t>÷3 =0</m:t>
          </m:r>
        </m:oMath>
      </m:oMathPara>
    </w:p>
    <w:p w14:paraId="354EF3E6" w14:textId="796768A8" w:rsidR="00243A57" w:rsidRDefault="00243A57" w:rsidP="00C94097">
      <w:pPr>
        <w:spacing w:after="0" w:line="240" w:lineRule="auto"/>
        <w:rPr>
          <w:rFonts w:ascii="Times New Roman" w:hAnsi="Times New Roman" w:cs="Times New Roman"/>
          <w:b/>
          <w:color w:val="548DD4" w:themeColor="text2" w:themeTint="99"/>
          <w:sz w:val="28"/>
          <w:szCs w:val="28"/>
          <w:lang w:val="en-GB"/>
        </w:rPr>
      </w:pPr>
    </w:p>
    <w:p w14:paraId="0F26E940" w14:textId="62CEE53C"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363D1659" w14:textId="608F2F38"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70135DD8" w14:textId="320413E4"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617BE55F" w14:textId="691B5BA7"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59981652" w14:textId="3A9D1CE9"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386AD74F" w14:textId="75D2C22B"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316FEEF9" w14:textId="2E2F89F8"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70CCBBD1" w14:textId="794E4120"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4A2560BC" w14:textId="16FCECBB"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00129303" w14:textId="639E7BBB"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51FDA421" w14:textId="0A8E5C62"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127ADFA4" w14:textId="0EE2475C"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19D8516B" w14:textId="1AB823CE" w:rsidR="00A11396" w:rsidRDefault="00A11396" w:rsidP="00C94097">
      <w:pPr>
        <w:spacing w:after="0" w:line="240" w:lineRule="auto"/>
        <w:rPr>
          <w:rFonts w:ascii="Times New Roman" w:hAnsi="Times New Roman" w:cs="Times New Roman"/>
          <w:b/>
          <w:color w:val="548DD4" w:themeColor="text2" w:themeTint="99"/>
          <w:sz w:val="28"/>
          <w:szCs w:val="28"/>
          <w:lang w:val="en-GB"/>
        </w:rPr>
      </w:pPr>
    </w:p>
    <w:p w14:paraId="25425693" w14:textId="77777777" w:rsidR="00A11396" w:rsidRPr="003C3338" w:rsidRDefault="00A11396" w:rsidP="00C94097">
      <w:pPr>
        <w:spacing w:after="0" w:line="240" w:lineRule="auto"/>
        <w:rPr>
          <w:rFonts w:ascii="Times New Roman" w:hAnsi="Times New Roman" w:cs="Times New Roman"/>
          <w:b/>
          <w:color w:val="548DD4" w:themeColor="text2" w:themeTint="99"/>
          <w:sz w:val="28"/>
          <w:szCs w:val="28"/>
          <w:lang w:val="en-GB"/>
        </w:rPr>
      </w:pPr>
    </w:p>
    <w:p w14:paraId="31E4D67F" w14:textId="4E6CE935" w:rsidR="0068601E" w:rsidRPr="00A11396" w:rsidRDefault="00243A57" w:rsidP="00A11396">
      <w:pPr>
        <w:pStyle w:val="Titolo3"/>
        <w:numPr>
          <w:ilvl w:val="3"/>
          <w:numId w:val="4"/>
        </w:numPr>
        <w:spacing w:before="0" w:after="5" w:line="355" w:lineRule="auto"/>
        <w:ind w:right="312"/>
        <w:jc w:val="both"/>
        <w:rPr>
          <w:rFonts w:ascii="Times New Roman" w:eastAsia="Cambria" w:hAnsi="Times New Roman" w:cs="Times New Roman"/>
          <w:b/>
          <w:color w:val="5B9BD5"/>
          <w:szCs w:val="22"/>
          <w:lang w:val="en-US"/>
        </w:rPr>
      </w:pPr>
      <w:bookmarkStart w:id="34" w:name="_Toc472633676"/>
      <w:r w:rsidRPr="00A11396">
        <w:rPr>
          <w:rFonts w:ascii="Times New Roman" w:eastAsia="Cambria" w:hAnsi="Times New Roman" w:cs="Times New Roman"/>
          <w:b/>
          <w:color w:val="5B9BD5"/>
          <w:szCs w:val="22"/>
          <w:lang w:val="en-US"/>
        </w:rPr>
        <w:lastRenderedPageBreak/>
        <w:t>PROJECT MATURITY RATING LEVEL</w:t>
      </w:r>
      <w:bookmarkEnd w:id="34"/>
      <w:r w:rsidRPr="00A11396">
        <w:rPr>
          <w:rFonts w:ascii="Times New Roman" w:eastAsia="Cambria" w:hAnsi="Times New Roman" w:cs="Times New Roman"/>
          <w:b/>
          <w:color w:val="5B9BD5"/>
          <w:szCs w:val="22"/>
          <w:lang w:val="en-US"/>
        </w:rPr>
        <w:t xml:space="preserve"> </w:t>
      </w:r>
    </w:p>
    <w:p w14:paraId="433B7843" w14:textId="77777777" w:rsidR="00243A57" w:rsidRPr="003C3338" w:rsidRDefault="00243A57" w:rsidP="00243A57">
      <w:pPr>
        <w:pStyle w:val="Paragrafoelenco"/>
        <w:spacing w:after="0" w:line="240" w:lineRule="auto"/>
        <w:ind w:left="1728"/>
        <w:rPr>
          <w:rFonts w:ascii="Times New Roman" w:hAnsi="Times New Roman" w:cs="Times New Roman"/>
          <w:b/>
          <w:color w:val="548DD4" w:themeColor="text2" w:themeTint="99"/>
          <w:sz w:val="28"/>
          <w:szCs w:val="28"/>
          <w:lang w:val="en-GB"/>
        </w:rPr>
      </w:pPr>
    </w:p>
    <w:p w14:paraId="41C38D16" w14:textId="58B0E8CF" w:rsidR="00243A57" w:rsidRPr="003C3338" w:rsidRDefault="00243A57" w:rsidP="00243A57">
      <w:pPr>
        <w:spacing w:after="0" w:line="240" w:lineRule="auto"/>
        <w:rPr>
          <w:rFonts w:ascii="Times New Roman" w:hAnsi="Times New Roman" w:cs="Times New Roman"/>
          <w:b/>
          <w:color w:val="548DD4" w:themeColor="text2" w:themeTint="99"/>
          <w:sz w:val="28"/>
          <w:szCs w:val="28"/>
          <w:lang w:val="en-GB"/>
        </w:rPr>
      </w:pPr>
      <w:r w:rsidRPr="003C3338">
        <w:rPr>
          <w:rFonts w:ascii="Times New Roman" w:hAnsi="Times New Roman" w:cs="Times New Roman"/>
          <w:noProof/>
        </w:rPr>
        <w:drawing>
          <wp:inline distT="0" distB="0" distL="0" distR="0" wp14:anchorId="744C4971" wp14:editId="20066351">
            <wp:extent cx="6332220" cy="1620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MATRatingsForEPML.PNG"/>
                    <pic:cNvPicPr/>
                  </pic:nvPicPr>
                  <pic:blipFill>
                    <a:blip r:embed="rId16"/>
                    <a:stretch>
                      <a:fillRect/>
                    </a:stretch>
                  </pic:blipFill>
                  <pic:spPr>
                    <a:xfrm>
                      <a:off x="0" y="0"/>
                      <a:ext cx="6332220" cy="1620520"/>
                    </a:xfrm>
                    <a:prstGeom prst="rect">
                      <a:avLst/>
                    </a:prstGeom>
                  </pic:spPr>
                </pic:pic>
              </a:graphicData>
            </a:graphic>
          </wp:inline>
        </w:drawing>
      </w:r>
    </w:p>
    <w:p w14:paraId="15E02FBC" w14:textId="77777777" w:rsidR="00C94097" w:rsidRPr="003C3338" w:rsidRDefault="00C94097" w:rsidP="00243A57">
      <w:pPr>
        <w:spacing w:after="0" w:line="240" w:lineRule="auto"/>
        <w:rPr>
          <w:rFonts w:ascii="Times New Roman" w:hAnsi="Times New Roman" w:cs="Times New Roman"/>
          <w:b/>
          <w:color w:val="548DD4" w:themeColor="text2" w:themeTint="99"/>
          <w:sz w:val="28"/>
          <w:szCs w:val="28"/>
          <w:lang w:val="en-GB"/>
        </w:rPr>
      </w:pPr>
    </w:p>
    <w:p w14:paraId="0B615516" w14:textId="73993C72" w:rsidR="00243A57" w:rsidRPr="003C3338" w:rsidRDefault="00C94097" w:rsidP="00C94097">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Choice + Rationale: </w:t>
      </w:r>
    </w:p>
    <w:p w14:paraId="33058381" w14:textId="7AB118EF" w:rsidR="0068601E" w:rsidRPr="003C3338" w:rsidRDefault="00C94097" w:rsidP="00C94097">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We cannot give a precise estimation of the CMM value of the company but one of the objectives of the project is to strengthen the process of development activities so even if helped just by the theoretical knowledge we believe that we can classify us as at least a level 2 Maturity level.</w:t>
      </w:r>
    </w:p>
    <w:p w14:paraId="0F14CE5B" w14:textId="4ADCD411" w:rsidR="0068601E" w:rsidRPr="003C3338" w:rsidRDefault="00C94097" w:rsidP="00C94097">
      <w:pPr>
        <w:pStyle w:val="Paragrafoelenco"/>
        <w:ind w:left="1080"/>
        <w:jc w:val="center"/>
        <w:rPr>
          <w:rFonts w:ascii="Times New Roman" w:hAnsi="Times New Roman" w:cs="Times New Roman"/>
          <w:b/>
          <w:sz w:val="24"/>
          <w:szCs w:val="24"/>
          <w:lang w:val="en-US"/>
        </w:rPr>
      </w:pPr>
      <m:oMathPara>
        <m:oMath>
          <m:r>
            <m:rPr>
              <m:sty m:val="bi"/>
            </m:rPr>
            <w:rPr>
              <w:rFonts w:ascii="Cambria Math" w:eastAsia="Times New Roman" w:hAnsi="Cambria Math" w:cs="Times New Roman"/>
              <w:sz w:val="24"/>
              <w:szCs w:val="24"/>
              <w:lang w:val="en-US"/>
            </w:rPr>
            <m:t xml:space="preserve">PMAT=4.68 </m:t>
          </m:r>
        </m:oMath>
      </m:oMathPara>
    </w:p>
    <w:p w14:paraId="14C06F90" w14:textId="77777777" w:rsidR="00C94097" w:rsidRPr="003C3338" w:rsidRDefault="00C94097" w:rsidP="00C94097">
      <w:pPr>
        <w:pStyle w:val="Paragrafoelenco"/>
        <w:ind w:left="1080"/>
        <w:jc w:val="center"/>
        <w:rPr>
          <w:rFonts w:ascii="Times New Roman" w:hAnsi="Times New Roman" w:cs="Times New Roman"/>
          <w:b/>
          <w:color w:val="3366FF"/>
          <w:sz w:val="30"/>
          <w:szCs w:val="30"/>
          <w:lang w:val="en-GB"/>
        </w:rPr>
      </w:pPr>
    </w:p>
    <w:p w14:paraId="2C3D22B8" w14:textId="76E3A17F" w:rsidR="0068601E" w:rsidRPr="003C3338" w:rsidRDefault="00C94097" w:rsidP="00A11396">
      <w:pPr>
        <w:pStyle w:val="Titolo3"/>
        <w:numPr>
          <w:ilvl w:val="3"/>
          <w:numId w:val="4"/>
        </w:numPr>
        <w:spacing w:before="0" w:after="5" w:line="355" w:lineRule="auto"/>
        <w:ind w:right="312"/>
        <w:jc w:val="both"/>
        <w:rPr>
          <w:rFonts w:ascii="Times New Roman" w:hAnsi="Times New Roman" w:cs="Times New Roman"/>
          <w:b/>
          <w:color w:val="548DD4" w:themeColor="text2" w:themeTint="99"/>
          <w:lang w:val="en-GB"/>
        </w:rPr>
      </w:pPr>
      <w:bookmarkStart w:id="35" w:name="_Toc472633677"/>
      <w:r w:rsidRPr="00A11396">
        <w:rPr>
          <w:rFonts w:ascii="Times New Roman" w:eastAsia="Cambria" w:hAnsi="Times New Roman" w:cs="Times New Roman"/>
          <w:b/>
          <w:color w:val="5B9BD5"/>
          <w:szCs w:val="22"/>
          <w:lang w:val="en-US"/>
        </w:rPr>
        <w:t>SCALE FACTOR RESULT</w:t>
      </w:r>
      <w:bookmarkEnd w:id="35"/>
    </w:p>
    <w:p w14:paraId="15B78C89" w14:textId="3D971FF0" w:rsidR="00C94097" w:rsidRPr="003C3338" w:rsidRDefault="00C94097" w:rsidP="00C94097">
      <w:pPr>
        <w:pStyle w:val="Paragrafoelenco"/>
        <w:spacing w:after="0" w:line="240" w:lineRule="auto"/>
        <w:ind w:left="1728"/>
        <w:rPr>
          <w:rFonts w:ascii="Times New Roman" w:hAnsi="Times New Roman" w:cs="Times New Roman"/>
          <w:b/>
          <w:color w:val="548DD4" w:themeColor="text2" w:themeTint="99"/>
          <w:sz w:val="28"/>
          <w:szCs w:val="28"/>
          <w:lang w:val="en-GB"/>
        </w:rPr>
      </w:pPr>
    </w:p>
    <w:p w14:paraId="69B10E8E" w14:textId="4155929A" w:rsidR="00C94097" w:rsidRPr="003C3338" w:rsidRDefault="00C94097" w:rsidP="00A375C9">
      <w:pPr>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The result of the evaluation is the following:</w:t>
      </w:r>
    </w:p>
    <w:p w14:paraId="0AE60247" w14:textId="77777777" w:rsidR="00A375C9" w:rsidRPr="003C3338" w:rsidRDefault="00A375C9" w:rsidP="00A375C9">
      <w:pPr>
        <w:spacing w:after="0" w:line="240" w:lineRule="auto"/>
        <w:rPr>
          <w:rFonts w:ascii="Times New Roman" w:eastAsia="Times New Roman" w:hAnsi="Times New Roman" w:cs="Times New Roman"/>
          <w:sz w:val="24"/>
          <w:szCs w:val="24"/>
          <w:lang w:val="en-US"/>
        </w:rPr>
      </w:pPr>
    </w:p>
    <w:tbl>
      <w:tblPr>
        <w:tblStyle w:val="Grigliatabella"/>
        <w:tblW w:w="0" w:type="auto"/>
        <w:jc w:val="center"/>
        <w:tblLook w:val="04A0" w:firstRow="1" w:lastRow="0" w:firstColumn="1" w:lastColumn="0" w:noHBand="0" w:noVBand="1"/>
      </w:tblPr>
      <w:tblGrid>
        <w:gridCol w:w="1560"/>
        <w:gridCol w:w="862"/>
      </w:tblGrid>
      <w:tr w:rsidR="00A375C9" w:rsidRPr="003C3338" w14:paraId="7458B910" w14:textId="77777777" w:rsidTr="00A375C9">
        <w:trPr>
          <w:jc w:val="center"/>
        </w:trPr>
        <w:tc>
          <w:tcPr>
            <w:tcW w:w="1560" w:type="dxa"/>
          </w:tcPr>
          <w:p w14:paraId="7A470365" w14:textId="57D2ADD6"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Scale Driver</w:t>
            </w:r>
          </w:p>
        </w:tc>
        <w:tc>
          <w:tcPr>
            <w:tcW w:w="862" w:type="dxa"/>
          </w:tcPr>
          <w:p w14:paraId="4DCAB398" w14:textId="34599A75"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Value</w:t>
            </w:r>
          </w:p>
        </w:tc>
      </w:tr>
      <w:tr w:rsidR="00A375C9" w:rsidRPr="003C3338" w14:paraId="0898EE9A" w14:textId="77777777" w:rsidTr="00A375C9">
        <w:trPr>
          <w:jc w:val="center"/>
        </w:trPr>
        <w:tc>
          <w:tcPr>
            <w:tcW w:w="1560" w:type="dxa"/>
          </w:tcPr>
          <w:p w14:paraId="0AC09BC5" w14:textId="25B62D06"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PREC</w:t>
            </w:r>
            <w:r w:rsidRPr="003C3338">
              <w:rPr>
                <w:rFonts w:ascii="Times New Roman" w:eastAsia="Times New Roman" w:hAnsi="Times New Roman" w:cs="Times New Roman"/>
                <w:sz w:val="24"/>
                <w:szCs w:val="24"/>
                <w:lang w:val="en-US"/>
              </w:rPr>
              <w:br/>
              <w:t>FLEX</w:t>
            </w:r>
            <w:r w:rsidRPr="003C3338">
              <w:rPr>
                <w:rFonts w:ascii="Times New Roman" w:eastAsia="Times New Roman" w:hAnsi="Times New Roman" w:cs="Times New Roman"/>
                <w:sz w:val="24"/>
                <w:szCs w:val="24"/>
                <w:lang w:val="en-US"/>
              </w:rPr>
              <w:br/>
              <w:t>RESL</w:t>
            </w:r>
            <w:r w:rsidRPr="003C3338">
              <w:rPr>
                <w:rFonts w:ascii="Times New Roman" w:eastAsia="Times New Roman" w:hAnsi="Times New Roman" w:cs="Times New Roman"/>
                <w:sz w:val="24"/>
                <w:szCs w:val="24"/>
                <w:lang w:val="en-US"/>
              </w:rPr>
              <w:br/>
              <w:t>TEAM</w:t>
            </w:r>
            <w:r w:rsidRPr="003C3338">
              <w:rPr>
                <w:rFonts w:ascii="Times New Roman" w:eastAsia="Times New Roman" w:hAnsi="Times New Roman" w:cs="Times New Roman"/>
                <w:sz w:val="24"/>
                <w:szCs w:val="24"/>
                <w:lang w:val="en-US"/>
              </w:rPr>
              <w:br/>
              <w:t>PMAT</w:t>
            </w:r>
          </w:p>
        </w:tc>
        <w:tc>
          <w:tcPr>
            <w:tcW w:w="862" w:type="dxa"/>
          </w:tcPr>
          <w:p w14:paraId="6D09E8BE" w14:textId="77777777"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6.20</w:t>
            </w:r>
          </w:p>
          <w:p w14:paraId="21A3A5D4" w14:textId="77777777"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2.53</w:t>
            </w:r>
          </w:p>
          <w:p w14:paraId="262E9B3D" w14:textId="77777777"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3.29</w:t>
            </w:r>
          </w:p>
          <w:p w14:paraId="4B62B7E6" w14:textId="77777777"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0</w:t>
            </w:r>
          </w:p>
          <w:p w14:paraId="043F39CC" w14:textId="270BE802"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4.68</w:t>
            </w:r>
          </w:p>
        </w:tc>
      </w:tr>
      <w:tr w:rsidR="00A375C9" w:rsidRPr="003C3338" w14:paraId="3B478211" w14:textId="77777777" w:rsidTr="00A375C9">
        <w:trPr>
          <w:jc w:val="center"/>
        </w:trPr>
        <w:tc>
          <w:tcPr>
            <w:tcW w:w="1560" w:type="dxa"/>
          </w:tcPr>
          <w:p w14:paraId="7ED9DC23" w14:textId="53F18704"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Total</w:t>
            </w:r>
          </w:p>
        </w:tc>
        <w:tc>
          <w:tcPr>
            <w:tcW w:w="862" w:type="dxa"/>
          </w:tcPr>
          <w:p w14:paraId="06DF302A" w14:textId="48ABF3A8" w:rsidR="00A375C9" w:rsidRPr="003C3338" w:rsidRDefault="00A375C9" w:rsidP="00A375C9">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16.7</w:t>
            </w:r>
          </w:p>
        </w:tc>
      </w:tr>
    </w:tbl>
    <w:p w14:paraId="6C91871C" w14:textId="4E729E34" w:rsidR="0068601E" w:rsidRDefault="0068601E" w:rsidP="00A375C9">
      <w:pPr>
        <w:rPr>
          <w:rFonts w:ascii="Times New Roman" w:hAnsi="Times New Roman" w:cs="Times New Roman"/>
          <w:b/>
          <w:color w:val="3366FF"/>
          <w:sz w:val="30"/>
          <w:szCs w:val="30"/>
          <w:lang w:val="en-GB"/>
        </w:rPr>
      </w:pPr>
    </w:p>
    <w:p w14:paraId="1E2C0111" w14:textId="1931AA4B" w:rsidR="00A11396" w:rsidRDefault="00A11396" w:rsidP="00A375C9">
      <w:pPr>
        <w:rPr>
          <w:rFonts w:ascii="Times New Roman" w:hAnsi="Times New Roman" w:cs="Times New Roman"/>
          <w:b/>
          <w:color w:val="3366FF"/>
          <w:sz w:val="30"/>
          <w:szCs w:val="30"/>
          <w:lang w:val="en-GB"/>
        </w:rPr>
      </w:pPr>
    </w:p>
    <w:p w14:paraId="215EACCE" w14:textId="48181F18" w:rsidR="00A11396" w:rsidRDefault="00A11396" w:rsidP="00A375C9">
      <w:pPr>
        <w:rPr>
          <w:rFonts w:ascii="Times New Roman" w:hAnsi="Times New Roman" w:cs="Times New Roman"/>
          <w:b/>
          <w:color w:val="3366FF"/>
          <w:sz w:val="30"/>
          <w:szCs w:val="30"/>
          <w:lang w:val="en-GB"/>
        </w:rPr>
      </w:pPr>
    </w:p>
    <w:p w14:paraId="606DC7C4" w14:textId="6E958131" w:rsidR="00A11396" w:rsidRDefault="00A11396" w:rsidP="00A375C9">
      <w:pPr>
        <w:rPr>
          <w:rFonts w:ascii="Times New Roman" w:hAnsi="Times New Roman" w:cs="Times New Roman"/>
          <w:b/>
          <w:color w:val="3366FF"/>
          <w:sz w:val="30"/>
          <w:szCs w:val="30"/>
          <w:lang w:val="en-GB"/>
        </w:rPr>
      </w:pPr>
    </w:p>
    <w:p w14:paraId="788A3094" w14:textId="6876A0AA" w:rsidR="00A11396" w:rsidRDefault="00A11396" w:rsidP="00A375C9">
      <w:pPr>
        <w:rPr>
          <w:rFonts w:ascii="Times New Roman" w:hAnsi="Times New Roman" w:cs="Times New Roman"/>
          <w:b/>
          <w:color w:val="3366FF"/>
          <w:sz w:val="30"/>
          <w:szCs w:val="30"/>
          <w:lang w:val="en-GB"/>
        </w:rPr>
      </w:pPr>
    </w:p>
    <w:p w14:paraId="29FE8030" w14:textId="23887087" w:rsidR="00A11396" w:rsidRDefault="00A11396" w:rsidP="00A375C9">
      <w:pPr>
        <w:rPr>
          <w:rFonts w:ascii="Times New Roman" w:hAnsi="Times New Roman" w:cs="Times New Roman"/>
          <w:b/>
          <w:color w:val="3366FF"/>
          <w:sz w:val="30"/>
          <w:szCs w:val="30"/>
          <w:lang w:val="en-GB"/>
        </w:rPr>
      </w:pPr>
    </w:p>
    <w:p w14:paraId="4451C2A2" w14:textId="77777777" w:rsidR="00A11396" w:rsidRPr="003C3338" w:rsidRDefault="00A11396" w:rsidP="00A375C9">
      <w:pPr>
        <w:rPr>
          <w:rFonts w:ascii="Times New Roman" w:hAnsi="Times New Roman" w:cs="Times New Roman"/>
          <w:b/>
          <w:color w:val="3366FF"/>
          <w:sz w:val="30"/>
          <w:szCs w:val="30"/>
          <w:lang w:val="en-GB"/>
        </w:rPr>
      </w:pPr>
    </w:p>
    <w:p w14:paraId="069B30E5" w14:textId="77777777" w:rsidR="00A375C9" w:rsidRPr="00A11396" w:rsidRDefault="00A375C9" w:rsidP="00A11396">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36" w:name="_Toc472633678"/>
      <w:r w:rsidRPr="00A11396">
        <w:rPr>
          <w:rFonts w:ascii="Times New Roman" w:eastAsia="Cambria" w:hAnsi="Times New Roman" w:cs="Times New Roman"/>
          <w:b/>
          <w:color w:val="5B9BD5"/>
          <w:szCs w:val="22"/>
          <w:lang w:val="en-US"/>
        </w:rPr>
        <w:lastRenderedPageBreak/>
        <w:t>COST DRIVERS</w:t>
      </w:r>
      <w:bookmarkEnd w:id="36"/>
    </w:p>
    <w:p w14:paraId="636FB7BE" w14:textId="1ADBE27A" w:rsidR="0068601E" w:rsidRPr="003C3338" w:rsidRDefault="0068601E" w:rsidP="0068601E">
      <w:pPr>
        <w:pStyle w:val="Paragrafoelenco"/>
        <w:ind w:left="360"/>
        <w:rPr>
          <w:rFonts w:ascii="Times New Roman" w:hAnsi="Times New Roman" w:cs="Times New Roman"/>
          <w:sz w:val="24"/>
          <w:szCs w:val="24"/>
          <w:lang w:val="en-US"/>
        </w:rPr>
      </w:pPr>
    </w:p>
    <w:p w14:paraId="5E709715" w14:textId="37DF0499" w:rsidR="004A794F"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Required Software Reliability:</w:t>
      </w:r>
    </w:p>
    <w:p w14:paraId="00B2F441" w14:textId="4015A587" w:rsidR="004A794F" w:rsidRPr="003C3338" w:rsidRDefault="004A794F" w:rsidP="0036702E">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Since the system is the only way in which PowerEnJoy makes profit a malfunction could lead to disastrous financial losses, the RELY cost driver is for this reason </w:t>
      </w:r>
      <w:r w:rsidR="0036702E" w:rsidRPr="003C3338">
        <w:rPr>
          <w:rFonts w:ascii="Times New Roman" w:eastAsia="Times New Roman" w:hAnsi="Times New Roman" w:cs="Times New Roman"/>
          <w:sz w:val="24"/>
          <w:szCs w:val="24"/>
          <w:lang w:val="en-US"/>
        </w:rPr>
        <w:t xml:space="preserve">set to </w:t>
      </w:r>
      <w:r w:rsidR="008C333F" w:rsidRPr="003C3338">
        <w:rPr>
          <w:rFonts w:ascii="Times New Roman" w:eastAsia="Times New Roman" w:hAnsi="Times New Roman" w:cs="Times New Roman"/>
          <w:sz w:val="24"/>
          <w:szCs w:val="24"/>
          <w:lang w:val="en-US"/>
        </w:rPr>
        <w:t xml:space="preserve">Very </w:t>
      </w:r>
      <w:r w:rsidR="0036702E" w:rsidRPr="003C3338">
        <w:rPr>
          <w:rFonts w:ascii="Times New Roman" w:eastAsia="Times New Roman" w:hAnsi="Times New Roman" w:cs="Times New Roman"/>
          <w:sz w:val="24"/>
          <w:szCs w:val="24"/>
          <w:lang w:val="en-US"/>
        </w:rPr>
        <w:t>H</w:t>
      </w:r>
      <w:r w:rsidRPr="003C3338">
        <w:rPr>
          <w:rFonts w:ascii="Times New Roman" w:eastAsia="Times New Roman" w:hAnsi="Times New Roman" w:cs="Times New Roman"/>
          <w:sz w:val="24"/>
          <w:szCs w:val="24"/>
          <w:lang w:val="en-US"/>
        </w:rPr>
        <w:t>igh.</w:t>
      </w:r>
    </w:p>
    <w:p w14:paraId="699B01DE" w14:textId="01C03F79"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573688AF" wp14:editId="3FF2D5AA">
            <wp:extent cx="6332220" cy="9798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Y.PNG"/>
                    <pic:cNvPicPr/>
                  </pic:nvPicPr>
                  <pic:blipFill>
                    <a:blip r:embed="rId17"/>
                    <a:stretch>
                      <a:fillRect/>
                    </a:stretch>
                  </pic:blipFill>
                  <pic:spPr>
                    <a:xfrm>
                      <a:off x="0" y="0"/>
                      <a:ext cx="6332220" cy="979805"/>
                    </a:xfrm>
                    <a:prstGeom prst="rect">
                      <a:avLst/>
                    </a:prstGeom>
                  </pic:spPr>
                </pic:pic>
              </a:graphicData>
            </a:graphic>
          </wp:inline>
        </w:drawing>
      </w:r>
    </w:p>
    <w:p w14:paraId="474FA8EC" w14:textId="77777777" w:rsidR="00146680" w:rsidRPr="003C3338" w:rsidRDefault="00146680" w:rsidP="00D215CE">
      <w:pPr>
        <w:rPr>
          <w:rFonts w:ascii="Times New Roman" w:eastAsia="Times New Roman" w:hAnsi="Times New Roman" w:cs="Times New Roman"/>
          <w:sz w:val="24"/>
          <w:szCs w:val="24"/>
          <w:lang w:val="en-US"/>
        </w:rPr>
      </w:pPr>
    </w:p>
    <w:p w14:paraId="01F3CDB3" w14:textId="7A1F8F6B" w:rsidR="00D215CE" w:rsidRPr="003C3338" w:rsidRDefault="00D215CE" w:rsidP="00D215CE">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Database Size:</w:t>
      </w:r>
    </w:p>
    <w:p w14:paraId="2F5AD25F" w14:textId="4F8582A5" w:rsidR="00074B2E" w:rsidRPr="003C3338" w:rsidRDefault="00074B2E" w:rsidP="00074B2E">
      <w:pPr>
        <w:spacing w:after="0" w:line="240" w:lineRule="auto"/>
        <w:rPr>
          <w:rFonts w:ascii="Times New Roman" w:eastAsia="Times New Roman" w:hAnsi="Times New Roman" w:cs="Times New Roman"/>
          <w:sz w:val="26"/>
          <w:szCs w:val="26"/>
          <w:lang w:val="en-US"/>
        </w:rPr>
      </w:pPr>
      <w:r w:rsidRPr="003C3338">
        <w:rPr>
          <w:rFonts w:ascii="Times New Roman" w:eastAsia="Times New Roman" w:hAnsi="Times New Roman" w:cs="Times New Roman"/>
          <w:sz w:val="26"/>
          <w:szCs w:val="26"/>
          <w:lang w:val="en-US"/>
        </w:rPr>
        <w:t xml:space="preserve">This cost driver attempts to capture the effect large test data requirements have on product development. The rating is determined by calculating D/P, the ratio of bytes in the testing database to SLOC in the program. Since we would like to </w:t>
      </w:r>
      <w:r w:rsidR="008C333F" w:rsidRPr="003C3338">
        <w:rPr>
          <w:rFonts w:ascii="Times New Roman" w:eastAsia="Times New Roman" w:hAnsi="Times New Roman" w:cs="Times New Roman"/>
          <w:sz w:val="26"/>
          <w:szCs w:val="26"/>
          <w:lang w:val="en-US"/>
        </w:rPr>
        <w:t xml:space="preserve">have a 5GB testing database and the SLOC are </w:t>
      </w:r>
      <m:oMath>
        <m:r>
          <w:rPr>
            <w:rFonts w:ascii="Cambria Math" w:eastAsia="Times New Roman" w:hAnsi="Cambria Math" w:cs="Times New Roman"/>
            <w:sz w:val="26"/>
            <w:szCs w:val="26"/>
            <w:lang w:val="en-US"/>
          </w:rPr>
          <m:t>~</m:t>
        </m:r>
      </m:oMath>
      <w:r w:rsidR="008C333F" w:rsidRPr="003C3338">
        <w:rPr>
          <w:rFonts w:ascii="Times New Roman" w:eastAsia="Times New Roman" w:hAnsi="Times New Roman" w:cs="Times New Roman"/>
          <w:sz w:val="26"/>
          <w:szCs w:val="26"/>
          <w:lang w:val="en-US"/>
        </w:rPr>
        <w:t>10000</w:t>
      </w:r>
      <w:r w:rsidR="00346A3C" w:rsidRPr="003C3338">
        <w:rPr>
          <w:rFonts w:ascii="Times New Roman" w:eastAsia="Times New Roman" w:hAnsi="Times New Roman" w:cs="Times New Roman"/>
          <w:sz w:val="26"/>
          <w:szCs w:val="26"/>
          <w:lang w:val="en-US"/>
        </w:rPr>
        <w:t xml:space="preserve"> the ratio D/P is 500 setting the DATA cost driver to High.</w:t>
      </w:r>
    </w:p>
    <w:p w14:paraId="27CE0451" w14:textId="77777777" w:rsidR="00074B2E" w:rsidRPr="003C3338" w:rsidRDefault="00074B2E" w:rsidP="00074B2E">
      <w:pPr>
        <w:ind w:left="360"/>
        <w:rPr>
          <w:rFonts w:ascii="Times New Roman" w:eastAsia="Times New Roman" w:hAnsi="Times New Roman" w:cs="Times New Roman"/>
          <w:b/>
          <w:sz w:val="24"/>
          <w:szCs w:val="24"/>
          <w:lang w:val="en-US"/>
        </w:rPr>
      </w:pPr>
    </w:p>
    <w:p w14:paraId="1262CB34" w14:textId="654750E7"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6CF8C963" wp14:editId="6DD338CC">
            <wp:extent cx="6332220" cy="8394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PNG"/>
                    <pic:cNvPicPr/>
                  </pic:nvPicPr>
                  <pic:blipFill>
                    <a:blip r:embed="rId18"/>
                    <a:stretch>
                      <a:fillRect/>
                    </a:stretch>
                  </pic:blipFill>
                  <pic:spPr>
                    <a:xfrm>
                      <a:off x="0" y="0"/>
                      <a:ext cx="6332220" cy="839470"/>
                    </a:xfrm>
                    <a:prstGeom prst="rect">
                      <a:avLst/>
                    </a:prstGeom>
                  </pic:spPr>
                </pic:pic>
              </a:graphicData>
            </a:graphic>
          </wp:inline>
        </w:drawing>
      </w:r>
    </w:p>
    <w:p w14:paraId="7BF79072" w14:textId="77777777" w:rsidR="00146680" w:rsidRPr="003C3338" w:rsidRDefault="00146680" w:rsidP="00D215CE">
      <w:pPr>
        <w:rPr>
          <w:rFonts w:ascii="Times New Roman" w:eastAsia="Times New Roman" w:hAnsi="Times New Roman" w:cs="Times New Roman"/>
          <w:sz w:val="24"/>
          <w:szCs w:val="24"/>
          <w:lang w:val="en-US"/>
        </w:rPr>
      </w:pPr>
    </w:p>
    <w:p w14:paraId="4B4042D8" w14:textId="3FA9845A" w:rsidR="0036702E"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Product Complexity:</w:t>
      </w:r>
    </w:p>
    <w:p w14:paraId="77A753FA" w14:textId="36981EFC" w:rsidR="0036702E" w:rsidRPr="003C3338" w:rsidRDefault="00135978" w:rsidP="0036702E">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Set to Very H</w:t>
      </w:r>
      <w:r w:rsidR="0036702E" w:rsidRPr="003C3338">
        <w:rPr>
          <w:rFonts w:ascii="Times New Roman" w:eastAsia="Times New Roman" w:hAnsi="Times New Roman" w:cs="Times New Roman"/>
          <w:sz w:val="24"/>
          <w:szCs w:val="24"/>
          <w:lang w:val="en-US"/>
        </w:rPr>
        <w:t>igh according to the COCOMO II rating scale.</w:t>
      </w:r>
    </w:p>
    <w:p w14:paraId="21A3CBD3" w14:textId="27654EBD" w:rsidR="00146680"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6373B085" wp14:editId="1E8653AF">
            <wp:extent cx="6332220" cy="35941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LX.PNG"/>
                    <pic:cNvPicPr/>
                  </pic:nvPicPr>
                  <pic:blipFill>
                    <a:blip r:embed="rId19"/>
                    <a:stretch>
                      <a:fillRect/>
                    </a:stretch>
                  </pic:blipFill>
                  <pic:spPr>
                    <a:xfrm>
                      <a:off x="0" y="0"/>
                      <a:ext cx="6332220" cy="359410"/>
                    </a:xfrm>
                    <a:prstGeom prst="rect">
                      <a:avLst/>
                    </a:prstGeom>
                  </pic:spPr>
                </pic:pic>
              </a:graphicData>
            </a:graphic>
          </wp:inline>
        </w:drawing>
      </w:r>
    </w:p>
    <w:p w14:paraId="748A5FCE" w14:textId="77777777" w:rsidR="00146680" w:rsidRPr="003C3338" w:rsidRDefault="00146680" w:rsidP="00D215CE">
      <w:pPr>
        <w:rPr>
          <w:rFonts w:ascii="Times New Roman" w:eastAsia="Times New Roman" w:hAnsi="Times New Roman" w:cs="Times New Roman"/>
          <w:sz w:val="24"/>
          <w:szCs w:val="24"/>
          <w:lang w:val="en-US"/>
        </w:rPr>
      </w:pPr>
    </w:p>
    <w:p w14:paraId="0B0A8618" w14:textId="512ACBB2" w:rsidR="0036702E"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Required Reusability:</w:t>
      </w:r>
    </w:p>
    <w:p w14:paraId="6DCC3769" w14:textId="7088F4E4" w:rsidR="0036702E" w:rsidRPr="003C3338" w:rsidRDefault="0036702E" w:rsidP="0036702E">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Since there are no constrain set about the reusability of the project we take an average value, so we set the RUSE cost driver to Nominal.</w:t>
      </w:r>
    </w:p>
    <w:p w14:paraId="1B3C218C" w14:textId="48A8ACA8" w:rsidR="00146680"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1EFD3A90" wp14:editId="6399B452">
            <wp:extent cx="6332220" cy="9747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E.PNG"/>
                    <pic:cNvPicPr/>
                  </pic:nvPicPr>
                  <pic:blipFill>
                    <a:blip r:embed="rId20"/>
                    <a:stretch>
                      <a:fillRect/>
                    </a:stretch>
                  </pic:blipFill>
                  <pic:spPr>
                    <a:xfrm>
                      <a:off x="0" y="0"/>
                      <a:ext cx="6332220" cy="974725"/>
                    </a:xfrm>
                    <a:prstGeom prst="rect">
                      <a:avLst/>
                    </a:prstGeom>
                  </pic:spPr>
                </pic:pic>
              </a:graphicData>
            </a:graphic>
          </wp:inline>
        </w:drawing>
      </w:r>
    </w:p>
    <w:p w14:paraId="7B10E7C2" w14:textId="43514CC6" w:rsidR="0036702E"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lastRenderedPageBreak/>
        <w:t>Documentation Match to Life-Cycle Needs:</w:t>
      </w:r>
    </w:p>
    <w:p w14:paraId="2CAC655F" w14:textId="371D8453" w:rsidR="0036702E" w:rsidRPr="003C3338" w:rsidRDefault="0036702E" w:rsidP="0036702E">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This parameter describes the relationship between the documentation and the application requirements. In our case, every need of the product life-cycle is already foreseen in the documentation, so the DOCU cost driver is set to Nominal.</w:t>
      </w:r>
    </w:p>
    <w:p w14:paraId="2BFBEFC5" w14:textId="732775DB"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3DD31ABB" wp14:editId="1FCFD316">
            <wp:extent cx="6332220" cy="9823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U.PNG"/>
                    <pic:cNvPicPr/>
                  </pic:nvPicPr>
                  <pic:blipFill>
                    <a:blip r:embed="rId21"/>
                    <a:stretch>
                      <a:fillRect/>
                    </a:stretch>
                  </pic:blipFill>
                  <pic:spPr>
                    <a:xfrm>
                      <a:off x="0" y="0"/>
                      <a:ext cx="6332220" cy="982345"/>
                    </a:xfrm>
                    <a:prstGeom prst="rect">
                      <a:avLst/>
                    </a:prstGeom>
                  </pic:spPr>
                </pic:pic>
              </a:graphicData>
            </a:graphic>
          </wp:inline>
        </w:drawing>
      </w:r>
    </w:p>
    <w:p w14:paraId="4BE142BA" w14:textId="77777777" w:rsidR="00146680" w:rsidRPr="003C3338" w:rsidRDefault="00146680" w:rsidP="00D215CE">
      <w:pPr>
        <w:rPr>
          <w:rFonts w:ascii="Times New Roman" w:eastAsia="Times New Roman" w:hAnsi="Times New Roman" w:cs="Times New Roman"/>
          <w:sz w:val="24"/>
          <w:szCs w:val="24"/>
          <w:lang w:val="en-US"/>
        </w:rPr>
      </w:pPr>
    </w:p>
    <w:p w14:paraId="11B15547" w14:textId="7A2EDED4" w:rsidR="0036702E"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Execution Time Constraint:</w:t>
      </w:r>
    </w:p>
    <w:p w14:paraId="4AA135C4" w14:textId="026A3F45" w:rsidR="0036702E" w:rsidRPr="003C3338" w:rsidRDefault="0036702E" w:rsidP="0036702E">
      <w:pPr>
        <w:spacing w:after="0" w:line="240" w:lineRule="auto"/>
        <w:rPr>
          <w:rFonts w:ascii="Times New Roman" w:eastAsia="Times New Roman" w:hAnsi="Times New Roman" w:cs="Times New Roman"/>
          <w:sz w:val="26"/>
          <w:szCs w:val="26"/>
          <w:lang w:val="en-US"/>
        </w:rPr>
      </w:pPr>
      <w:r w:rsidRPr="0036702E">
        <w:rPr>
          <w:rFonts w:ascii="Times New Roman" w:eastAsia="Times New Roman" w:hAnsi="Times New Roman" w:cs="Times New Roman"/>
          <w:sz w:val="26"/>
          <w:szCs w:val="26"/>
          <w:lang w:val="en-US"/>
        </w:rPr>
        <w:t xml:space="preserve">This </w:t>
      </w:r>
      <w:r w:rsidRPr="003C3338">
        <w:rPr>
          <w:rFonts w:ascii="Times New Roman" w:eastAsia="Times New Roman" w:hAnsi="Times New Roman" w:cs="Times New Roman"/>
          <w:sz w:val="26"/>
          <w:szCs w:val="26"/>
          <w:lang w:val="en-US"/>
        </w:rPr>
        <w:t xml:space="preserve">parameter is a </w:t>
      </w:r>
      <w:r w:rsidRPr="0036702E">
        <w:rPr>
          <w:rFonts w:ascii="Times New Roman" w:eastAsia="Times New Roman" w:hAnsi="Times New Roman" w:cs="Times New Roman"/>
          <w:sz w:val="26"/>
          <w:szCs w:val="26"/>
          <w:lang w:val="en-US"/>
        </w:rPr>
        <w:t>measure of the execution time constraint imposed upon a software system. The rating is expressed in terms of the percentage of available execution time expected to be used by the system or subsystem consuming the execution time resource.</w:t>
      </w:r>
    </w:p>
    <w:p w14:paraId="4B03D6E4" w14:textId="5AD0C8C6" w:rsidR="0036702E" w:rsidRPr="003C3338" w:rsidRDefault="0036702E" w:rsidP="00146680">
      <w:pPr>
        <w:pStyle w:val="PreformattatoHTML"/>
        <w:rPr>
          <w:rFonts w:ascii="Times New Roman" w:hAnsi="Times New Roman" w:cs="Times New Roman"/>
          <w:sz w:val="26"/>
          <w:szCs w:val="26"/>
          <w:lang w:val="en-US"/>
        </w:rPr>
      </w:pPr>
      <w:r w:rsidRPr="003C3338">
        <w:rPr>
          <w:rFonts w:ascii="Times New Roman" w:hAnsi="Times New Roman" w:cs="Times New Roman"/>
          <w:sz w:val="26"/>
          <w:szCs w:val="26"/>
          <w:lang w:val="en-US"/>
        </w:rPr>
        <w:t xml:space="preserve">As PowerEnJoy is a quite complex software that still, by the way has to run on </w:t>
      </w:r>
      <w:r w:rsidR="00146680" w:rsidRPr="003C3338">
        <w:rPr>
          <w:rFonts w:ascii="Times New Roman" w:hAnsi="Times New Roman" w:cs="Times New Roman"/>
          <w:sz w:val="26"/>
          <w:szCs w:val="26"/>
          <w:lang w:val="en-US"/>
        </w:rPr>
        <w:t>a considerable number of different smartphone we set the TIME cost driver to High.</w:t>
      </w:r>
    </w:p>
    <w:p w14:paraId="73A4289F" w14:textId="730D2D88"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4D2645B7" wp14:editId="70E3F428">
            <wp:extent cx="6332220" cy="9975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PNG"/>
                    <pic:cNvPicPr/>
                  </pic:nvPicPr>
                  <pic:blipFill>
                    <a:blip r:embed="rId22"/>
                    <a:stretch>
                      <a:fillRect/>
                    </a:stretch>
                  </pic:blipFill>
                  <pic:spPr>
                    <a:xfrm>
                      <a:off x="0" y="0"/>
                      <a:ext cx="6332220" cy="997585"/>
                    </a:xfrm>
                    <a:prstGeom prst="rect">
                      <a:avLst/>
                    </a:prstGeom>
                  </pic:spPr>
                </pic:pic>
              </a:graphicData>
            </a:graphic>
          </wp:inline>
        </w:drawing>
      </w:r>
    </w:p>
    <w:p w14:paraId="5B989EBC" w14:textId="77777777" w:rsidR="00D215CE" w:rsidRPr="003C3338" w:rsidRDefault="00D215CE" w:rsidP="00D215CE">
      <w:pPr>
        <w:rPr>
          <w:rFonts w:ascii="Times New Roman" w:eastAsia="Times New Roman" w:hAnsi="Times New Roman" w:cs="Times New Roman"/>
          <w:sz w:val="24"/>
          <w:szCs w:val="24"/>
          <w:lang w:val="en-US"/>
        </w:rPr>
      </w:pPr>
    </w:p>
    <w:p w14:paraId="4789BFEA" w14:textId="5FE0128B" w:rsidR="00D215CE" w:rsidRPr="003C3338" w:rsidRDefault="00D215CE" w:rsidP="00A375C9">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Storage Constraint:</w:t>
      </w:r>
    </w:p>
    <w:p w14:paraId="7C8E0A76" w14:textId="169BB77B" w:rsidR="0036702E" w:rsidRPr="003C3338" w:rsidRDefault="00146680" w:rsidP="0036702E">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6"/>
          <w:szCs w:val="26"/>
          <w:lang w:val="en-US"/>
        </w:rPr>
        <w:t>This parameter describes the expected amount of storage usage with respect to the availability of the hardware. As current disk drives can easily contain several terabytes of storage, this value is set to Nominal.</w:t>
      </w:r>
    </w:p>
    <w:p w14:paraId="22DE57F3" w14:textId="466B72B8"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6589F876" wp14:editId="4AF64F2F">
            <wp:extent cx="6332220" cy="8413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PNG"/>
                    <pic:cNvPicPr/>
                  </pic:nvPicPr>
                  <pic:blipFill>
                    <a:blip r:embed="rId23"/>
                    <a:stretch>
                      <a:fillRect/>
                    </a:stretch>
                  </pic:blipFill>
                  <pic:spPr>
                    <a:xfrm>
                      <a:off x="0" y="0"/>
                      <a:ext cx="6332220" cy="841375"/>
                    </a:xfrm>
                    <a:prstGeom prst="rect">
                      <a:avLst/>
                    </a:prstGeom>
                  </pic:spPr>
                </pic:pic>
              </a:graphicData>
            </a:graphic>
          </wp:inline>
        </w:drawing>
      </w:r>
    </w:p>
    <w:p w14:paraId="37D18221" w14:textId="77777777" w:rsidR="00D215CE" w:rsidRPr="003C3338" w:rsidRDefault="00D215CE" w:rsidP="00D215CE">
      <w:pPr>
        <w:pStyle w:val="Paragrafoelenco"/>
        <w:rPr>
          <w:rFonts w:ascii="Times New Roman" w:eastAsia="Times New Roman" w:hAnsi="Times New Roman" w:cs="Times New Roman"/>
          <w:sz w:val="24"/>
          <w:szCs w:val="24"/>
          <w:lang w:val="en-US"/>
        </w:rPr>
      </w:pPr>
    </w:p>
    <w:p w14:paraId="625C9A77" w14:textId="6F695BC3" w:rsidR="0036702E"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Platform Volatility:</w:t>
      </w:r>
    </w:p>
    <w:p w14:paraId="37F22F9E" w14:textId="43566469" w:rsidR="00146680" w:rsidRPr="003C3338" w:rsidRDefault="00146680" w:rsidP="00146680">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This parameter describes the expected amount of changes in the project over time. We don’t expect the business logic to change very often, but the client application may requires minor changes every month and a Major change every year so we set the PVOL cost driver to Low.</w:t>
      </w:r>
    </w:p>
    <w:p w14:paraId="5427FB6D" w14:textId="77777777" w:rsidR="00146680" w:rsidRPr="003C3338" w:rsidRDefault="00146680" w:rsidP="0036702E">
      <w:pPr>
        <w:spacing w:after="0" w:line="240" w:lineRule="auto"/>
        <w:rPr>
          <w:rFonts w:ascii="Times New Roman" w:eastAsia="Times New Roman" w:hAnsi="Times New Roman" w:cs="Times New Roman"/>
          <w:sz w:val="26"/>
          <w:szCs w:val="26"/>
          <w:lang w:val="en-US"/>
        </w:rPr>
      </w:pPr>
    </w:p>
    <w:p w14:paraId="0DEA4AFA" w14:textId="77777777" w:rsidR="0036702E" w:rsidRPr="003C3338" w:rsidRDefault="0036702E" w:rsidP="0036702E">
      <w:pPr>
        <w:rPr>
          <w:rFonts w:ascii="Times New Roman" w:eastAsia="Times New Roman" w:hAnsi="Times New Roman" w:cs="Times New Roman"/>
          <w:sz w:val="24"/>
          <w:szCs w:val="24"/>
          <w:lang w:val="en-US"/>
        </w:rPr>
      </w:pPr>
    </w:p>
    <w:p w14:paraId="00A9635D" w14:textId="77777777" w:rsidR="00D215CE" w:rsidRPr="003C3338" w:rsidRDefault="00D215CE" w:rsidP="00D215CE">
      <w:pPr>
        <w:pStyle w:val="Paragrafoelenco"/>
        <w:rPr>
          <w:rFonts w:ascii="Times New Roman" w:eastAsia="Times New Roman" w:hAnsi="Times New Roman" w:cs="Times New Roman"/>
          <w:sz w:val="24"/>
          <w:szCs w:val="24"/>
          <w:lang w:val="en-US"/>
        </w:rPr>
      </w:pPr>
    </w:p>
    <w:p w14:paraId="48840661" w14:textId="3D137AB5" w:rsidR="00B21E3A"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2514F4A2" wp14:editId="5F230D31">
            <wp:extent cx="6332220" cy="12858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VOL.PNG"/>
                    <pic:cNvPicPr/>
                  </pic:nvPicPr>
                  <pic:blipFill>
                    <a:blip r:embed="rId24"/>
                    <a:stretch>
                      <a:fillRect/>
                    </a:stretch>
                  </pic:blipFill>
                  <pic:spPr>
                    <a:xfrm>
                      <a:off x="0" y="0"/>
                      <a:ext cx="6332220" cy="1285875"/>
                    </a:xfrm>
                    <a:prstGeom prst="rect">
                      <a:avLst/>
                    </a:prstGeom>
                  </pic:spPr>
                </pic:pic>
              </a:graphicData>
            </a:graphic>
          </wp:inline>
        </w:drawing>
      </w:r>
    </w:p>
    <w:p w14:paraId="2F574C91" w14:textId="77777777" w:rsidR="00B21E3A" w:rsidRPr="003C3338" w:rsidRDefault="00B21E3A" w:rsidP="00D215CE">
      <w:pPr>
        <w:rPr>
          <w:rFonts w:ascii="Times New Roman" w:eastAsia="Times New Roman" w:hAnsi="Times New Roman" w:cs="Times New Roman"/>
          <w:sz w:val="24"/>
          <w:szCs w:val="24"/>
          <w:lang w:val="en-US"/>
        </w:rPr>
      </w:pPr>
    </w:p>
    <w:p w14:paraId="75A5F6DA" w14:textId="6F2B4CA6" w:rsidR="00146680" w:rsidRPr="003C3338" w:rsidRDefault="00D215CE" w:rsidP="00146680">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Analyst Capability:</w:t>
      </w:r>
    </w:p>
    <w:p w14:paraId="746D6A0D" w14:textId="5037275F" w:rsidR="00146680" w:rsidRPr="003C3338" w:rsidRDefault="00146680" w:rsidP="00146680">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System analysis has been made in a sufficiently extensive and detailed</w:t>
      </w:r>
      <w:r w:rsidR="00B21E3A" w:rsidRPr="003C3338">
        <w:rPr>
          <w:rFonts w:ascii="Times New Roman" w:eastAsia="Times New Roman" w:hAnsi="Times New Roman" w:cs="Times New Roman"/>
          <w:sz w:val="24"/>
          <w:szCs w:val="24"/>
          <w:lang w:val="en-US"/>
        </w:rPr>
        <w:t xml:space="preserve"> way so we set the ACAP cost driver to High.</w:t>
      </w:r>
    </w:p>
    <w:p w14:paraId="7334D660" w14:textId="4EECF1A1" w:rsidR="00B21E3A" w:rsidRPr="003C3338" w:rsidRDefault="00D215CE" w:rsidP="00D215CE">
      <w:pPr>
        <w:rPr>
          <w:rFonts w:ascii="Times New Roman" w:eastAsia="Times New Roman" w:hAnsi="Times New Roman" w:cs="Times New Roman"/>
          <w:sz w:val="24"/>
          <w:szCs w:val="24"/>
          <w:lang w:val="en-US"/>
        </w:rPr>
      </w:pPr>
      <w:r w:rsidRPr="003C3338">
        <w:rPr>
          <w:rFonts w:ascii="Times New Roman" w:eastAsia="Times New Roman" w:hAnsi="Times New Roman" w:cs="Times New Roman"/>
          <w:noProof/>
          <w:sz w:val="24"/>
          <w:szCs w:val="24"/>
        </w:rPr>
        <w:drawing>
          <wp:inline distT="0" distB="0" distL="0" distR="0" wp14:anchorId="2AC46B0A" wp14:editId="41D89DE8">
            <wp:extent cx="6332220" cy="6629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AP.PNG"/>
                    <pic:cNvPicPr/>
                  </pic:nvPicPr>
                  <pic:blipFill>
                    <a:blip r:embed="rId25"/>
                    <a:stretch>
                      <a:fillRect/>
                    </a:stretch>
                  </pic:blipFill>
                  <pic:spPr>
                    <a:xfrm>
                      <a:off x="0" y="0"/>
                      <a:ext cx="6332220" cy="662940"/>
                    </a:xfrm>
                    <a:prstGeom prst="rect">
                      <a:avLst/>
                    </a:prstGeom>
                  </pic:spPr>
                </pic:pic>
              </a:graphicData>
            </a:graphic>
          </wp:inline>
        </w:drawing>
      </w:r>
    </w:p>
    <w:p w14:paraId="72FE8CDF" w14:textId="77777777" w:rsidR="00B21E3A" w:rsidRPr="003C3338" w:rsidRDefault="00B21E3A" w:rsidP="00D215CE">
      <w:pPr>
        <w:rPr>
          <w:rFonts w:ascii="Times New Roman" w:eastAsia="Times New Roman" w:hAnsi="Times New Roman" w:cs="Times New Roman"/>
          <w:sz w:val="24"/>
          <w:szCs w:val="24"/>
          <w:lang w:val="en-US"/>
        </w:rPr>
      </w:pPr>
    </w:p>
    <w:p w14:paraId="256C5040" w14:textId="4991D795" w:rsidR="00D215CE" w:rsidRPr="003C3338" w:rsidRDefault="00D215CE" w:rsidP="00D215CE">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Programmer Capability:</w:t>
      </w:r>
    </w:p>
    <w:p w14:paraId="51B1ACAD" w14:textId="5DD5F975" w:rsidR="00D215CE" w:rsidRPr="003C3338" w:rsidRDefault="00B21E3A" w:rsidP="00B21E3A">
      <w:pPr>
        <w:pStyle w:val="PreformattatoHTML"/>
        <w:rPr>
          <w:rFonts w:ascii="Times New Roman" w:hAnsi="Times New Roman" w:cs="Times New Roman"/>
          <w:lang w:val="en-US"/>
        </w:rPr>
      </w:pPr>
      <w:r w:rsidRPr="003C3338">
        <w:rPr>
          <w:rFonts w:ascii="Times New Roman" w:hAnsi="Times New Roman" w:cs="Times New Roman"/>
          <w:sz w:val="24"/>
          <w:szCs w:val="24"/>
          <w:lang w:val="en-US"/>
        </w:rPr>
        <w:t>We cannot estimate very precisely this parameter, but with the theoretical knowledge and the small amount of experience in developing we fell like to evaluate the PCAP cost driver to Nominal.</w:t>
      </w:r>
    </w:p>
    <w:p w14:paraId="1BC41F87" w14:textId="145CD6E7"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eastAsia="Times New Roman" w:hAnsi="Times New Roman" w:cs="Times New Roman"/>
          <w:noProof/>
          <w:sz w:val="24"/>
          <w:szCs w:val="24"/>
        </w:rPr>
        <w:drawing>
          <wp:inline distT="0" distB="0" distL="0" distR="0" wp14:anchorId="2A1F20F0" wp14:editId="027C39FB">
            <wp:extent cx="6332220" cy="666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AP.PNG"/>
                    <pic:cNvPicPr/>
                  </pic:nvPicPr>
                  <pic:blipFill>
                    <a:blip r:embed="rId26"/>
                    <a:stretch>
                      <a:fillRect/>
                    </a:stretch>
                  </pic:blipFill>
                  <pic:spPr>
                    <a:xfrm>
                      <a:off x="0" y="0"/>
                      <a:ext cx="6332220" cy="666750"/>
                    </a:xfrm>
                    <a:prstGeom prst="rect">
                      <a:avLst/>
                    </a:prstGeom>
                  </pic:spPr>
                </pic:pic>
              </a:graphicData>
            </a:graphic>
          </wp:inline>
        </w:drawing>
      </w:r>
    </w:p>
    <w:p w14:paraId="48AD1F6E" w14:textId="77777777" w:rsidR="00B21E3A" w:rsidRPr="003C3338" w:rsidRDefault="00B21E3A" w:rsidP="00D215CE">
      <w:pPr>
        <w:rPr>
          <w:rFonts w:ascii="Times New Roman" w:eastAsia="Times New Roman" w:hAnsi="Times New Roman" w:cs="Times New Roman"/>
          <w:sz w:val="24"/>
          <w:szCs w:val="24"/>
          <w:lang w:val="en-US"/>
        </w:rPr>
      </w:pPr>
    </w:p>
    <w:p w14:paraId="461495BE" w14:textId="50B8A341" w:rsidR="00B21E3A" w:rsidRPr="003C3338" w:rsidRDefault="00D215CE" w:rsidP="00B21E3A">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Application Experience:</w:t>
      </w:r>
    </w:p>
    <w:p w14:paraId="656272AE" w14:textId="3538BB80" w:rsidR="00B21E3A" w:rsidRPr="003C3338" w:rsidRDefault="00B21E3A" w:rsidP="00B21E3A">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We have some experience in the development of Java applications, but we never tackled a Java EE system of this kind. For this reason, we’re going to set this parameter to Low.</w:t>
      </w:r>
    </w:p>
    <w:p w14:paraId="5CE99972" w14:textId="17115182"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517F8BE7" wp14:editId="334F28BF">
            <wp:extent cx="6332220" cy="52451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EX.PNG"/>
                    <pic:cNvPicPr/>
                  </pic:nvPicPr>
                  <pic:blipFill>
                    <a:blip r:embed="rId27"/>
                    <a:stretch>
                      <a:fillRect/>
                    </a:stretch>
                  </pic:blipFill>
                  <pic:spPr>
                    <a:xfrm>
                      <a:off x="0" y="0"/>
                      <a:ext cx="6332220" cy="524510"/>
                    </a:xfrm>
                    <a:prstGeom prst="rect">
                      <a:avLst/>
                    </a:prstGeom>
                  </pic:spPr>
                </pic:pic>
              </a:graphicData>
            </a:graphic>
          </wp:inline>
        </w:drawing>
      </w:r>
    </w:p>
    <w:p w14:paraId="0E70A7EB" w14:textId="12E6A4FC" w:rsidR="00B21E3A" w:rsidRPr="003C3338" w:rsidRDefault="00B21E3A" w:rsidP="00D215CE">
      <w:pPr>
        <w:rPr>
          <w:rFonts w:ascii="Times New Roman" w:eastAsia="Times New Roman" w:hAnsi="Times New Roman" w:cs="Times New Roman"/>
          <w:sz w:val="24"/>
          <w:szCs w:val="24"/>
          <w:lang w:val="en-US"/>
        </w:rPr>
      </w:pPr>
    </w:p>
    <w:p w14:paraId="35541D62" w14:textId="76F7F72A" w:rsidR="00B21E3A" w:rsidRPr="003C3338" w:rsidRDefault="00B21E3A" w:rsidP="00D215CE">
      <w:pPr>
        <w:rPr>
          <w:rFonts w:ascii="Times New Roman" w:eastAsia="Times New Roman" w:hAnsi="Times New Roman" w:cs="Times New Roman"/>
          <w:sz w:val="24"/>
          <w:szCs w:val="24"/>
          <w:lang w:val="en-US"/>
        </w:rPr>
      </w:pPr>
    </w:p>
    <w:p w14:paraId="21D1F9CD" w14:textId="77777777" w:rsidR="00B21E3A" w:rsidRPr="003C3338" w:rsidRDefault="00B21E3A" w:rsidP="00D215CE">
      <w:pPr>
        <w:rPr>
          <w:rFonts w:ascii="Times New Roman" w:eastAsia="Times New Roman" w:hAnsi="Times New Roman" w:cs="Times New Roman"/>
          <w:sz w:val="24"/>
          <w:szCs w:val="24"/>
          <w:lang w:val="en-US"/>
        </w:rPr>
      </w:pPr>
    </w:p>
    <w:p w14:paraId="7FF034DC" w14:textId="5C7DEA9A" w:rsidR="00D215CE" w:rsidRPr="003C3338" w:rsidRDefault="00D215CE" w:rsidP="00A375C9">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lastRenderedPageBreak/>
        <w:t>Platform Experience:</w:t>
      </w:r>
    </w:p>
    <w:p w14:paraId="659DEC43" w14:textId="7FF3D8B1" w:rsidR="00B21E3A" w:rsidRPr="003C3338" w:rsidRDefault="00B21E3A" w:rsidP="00B21E3A">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We don’t have any experience with the Java EE platform, but we have some previous experience with databases, user interfaces and server side development. For this reason, we’re </w:t>
      </w:r>
      <w:r w:rsidR="00135978" w:rsidRPr="003C3338">
        <w:rPr>
          <w:rFonts w:ascii="Times New Roman" w:eastAsia="Times New Roman" w:hAnsi="Times New Roman" w:cs="Times New Roman"/>
          <w:sz w:val="24"/>
          <w:szCs w:val="24"/>
          <w:lang w:val="en-US"/>
        </w:rPr>
        <w:t>going to set this parameter to N</w:t>
      </w:r>
      <w:r w:rsidRPr="003C3338">
        <w:rPr>
          <w:rFonts w:ascii="Times New Roman" w:eastAsia="Times New Roman" w:hAnsi="Times New Roman" w:cs="Times New Roman"/>
          <w:sz w:val="24"/>
          <w:szCs w:val="24"/>
          <w:lang w:val="en-US"/>
        </w:rPr>
        <w:t>ominal.</w:t>
      </w:r>
    </w:p>
    <w:p w14:paraId="5E1B0A0B" w14:textId="77777777" w:rsidR="00D215CE" w:rsidRPr="003C3338" w:rsidRDefault="00D215CE" w:rsidP="00D215CE">
      <w:pPr>
        <w:pStyle w:val="Paragrafoelenco"/>
        <w:rPr>
          <w:rFonts w:ascii="Times New Roman" w:eastAsia="Times New Roman" w:hAnsi="Times New Roman" w:cs="Times New Roman"/>
          <w:sz w:val="24"/>
          <w:szCs w:val="24"/>
          <w:lang w:val="en-US"/>
        </w:rPr>
      </w:pPr>
    </w:p>
    <w:p w14:paraId="57A43FA0" w14:textId="2BDDB8A1"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eastAsia="Times New Roman" w:hAnsi="Times New Roman" w:cs="Times New Roman"/>
          <w:noProof/>
          <w:sz w:val="24"/>
          <w:szCs w:val="24"/>
        </w:rPr>
        <w:drawing>
          <wp:inline distT="0" distB="0" distL="0" distR="0" wp14:anchorId="7400B1A8" wp14:editId="6BCC1E93">
            <wp:extent cx="6332220" cy="539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EX.PNG"/>
                    <pic:cNvPicPr/>
                  </pic:nvPicPr>
                  <pic:blipFill>
                    <a:blip r:embed="rId28"/>
                    <a:stretch>
                      <a:fillRect/>
                    </a:stretch>
                  </pic:blipFill>
                  <pic:spPr>
                    <a:xfrm>
                      <a:off x="0" y="0"/>
                      <a:ext cx="6332220" cy="539750"/>
                    </a:xfrm>
                    <a:prstGeom prst="rect">
                      <a:avLst/>
                    </a:prstGeom>
                  </pic:spPr>
                </pic:pic>
              </a:graphicData>
            </a:graphic>
          </wp:inline>
        </w:drawing>
      </w:r>
    </w:p>
    <w:p w14:paraId="0CFC2E47" w14:textId="072B4EA3" w:rsidR="00D215CE" w:rsidRPr="003C3338" w:rsidRDefault="00D215CE" w:rsidP="00D215CE">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Language and Tool Experience:</w:t>
      </w:r>
    </w:p>
    <w:p w14:paraId="7F814B1B" w14:textId="60B3FA83" w:rsidR="002C4FBB" w:rsidRPr="003C3338" w:rsidRDefault="002C4FBB" w:rsidP="005A7B8F">
      <w:pPr>
        <w:pStyle w:val="PreformattatoHTML"/>
        <w:rPr>
          <w:rFonts w:ascii="Times New Roman" w:hAnsi="Times New Roman" w:cs="Times New Roman"/>
          <w:lang w:val="en-US"/>
        </w:rPr>
      </w:pPr>
      <w:r w:rsidRPr="003C3338">
        <w:rPr>
          <w:rFonts w:ascii="Times New Roman" w:hAnsi="Times New Roman" w:cs="Times New Roman"/>
          <w:sz w:val="26"/>
          <w:szCs w:val="26"/>
          <w:lang w:val="en-US"/>
        </w:rPr>
        <w:t>This is a measure of the level of programming language and software tool experience of the project team developing the software system or subsystem. A low rating is given for experience of less than 2 months. A very high rating is given for experience of 6 or more years. We cannot rely on any experience except for the one acquired during the Software Engineering course 6 month circa, for this reason we set the LTEX cost driver to Low</w:t>
      </w:r>
    </w:p>
    <w:p w14:paraId="23748262" w14:textId="77777777" w:rsidR="00D215CE" w:rsidRPr="003C3338" w:rsidRDefault="00D215CE" w:rsidP="00D215CE">
      <w:pPr>
        <w:pStyle w:val="Paragrafoelenco"/>
        <w:rPr>
          <w:rFonts w:ascii="Times New Roman" w:eastAsia="Times New Roman" w:hAnsi="Times New Roman" w:cs="Times New Roman"/>
          <w:sz w:val="24"/>
          <w:szCs w:val="24"/>
          <w:lang w:val="en-US"/>
        </w:rPr>
      </w:pPr>
    </w:p>
    <w:p w14:paraId="5DDDF1CA" w14:textId="66C38060"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5C2BC31D" wp14:editId="3C9A3D21">
            <wp:extent cx="6332220" cy="530225"/>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TEX.PNG"/>
                    <pic:cNvPicPr/>
                  </pic:nvPicPr>
                  <pic:blipFill>
                    <a:blip r:embed="rId29"/>
                    <a:stretch>
                      <a:fillRect/>
                    </a:stretch>
                  </pic:blipFill>
                  <pic:spPr>
                    <a:xfrm>
                      <a:off x="0" y="0"/>
                      <a:ext cx="6332220" cy="530225"/>
                    </a:xfrm>
                    <a:prstGeom prst="rect">
                      <a:avLst/>
                    </a:prstGeom>
                  </pic:spPr>
                </pic:pic>
              </a:graphicData>
            </a:graphic>
          </wp:inline>
        </w:drawing>
      </w:r>
    </w:p>
    <w:p w14:paraId="1D61EC9D" w14:textId="01081519" w:rsidR="00D215CE" w:rsidRPr="003C3338" w:rsidRDefault="00D215CE" w:rsidP="00A375C9">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Personnel Continuity:</w:t>
      </w:r>
    </w:p>
    <w:p w14:paraId="61C7D9F4" w14:textId="55E626D6" w:rsidR="004A794F" w:rsidRPr="003C3338" w:rsidRDefault="002C4FBB" w:rsidP="002C4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 xml:space="preserve">We assume to be newly graduated engineers and then be able to work full-time on the project, and being just in two we think that it will not occur the problem of turnover, for this reason we set the PCON cost driver to </w:t>
      </w:r>
      <w:r w:rsidR="00D870FC" w:rsidRPr="003C3338">
        <w:rPr>
          <w:rFonts w:ascii="Times New Roman" w:eastAsia="Times New Roman" w:hAnsi="Times New Roman" w:cs="Times New Roman"/>
          <w:sz w:val="24"/>
          <w:szCs w:val="24"/>
          <w:lang w:val="en-US"/>
        </w:rPr>
        <w:t>High</w:t>
      </w:r>
      <w:r w:rsidRPr="003C3338">
        <w:rPr>
          <w:rFonts w:ascii="Times New Roman" w:eastAsia="Times New Roman" w:hAnsi="Times New Roman" w:cs="Times New Roman"/>
          <w:sz w:val="24"/>
          <w:szCs w:val="24"/>
          <w:lang w:val="en-US"/>
        </w:rPr>
        <w:t xml:space="preserve">. </w:t>
      </w:r>
    </w:p>
    <w:p w14:paraId="64CDBE1C" w14:textId="77777777" w:rsidR="002C4FBB" w:rsidRPr="003C3338" w:rsidRDefault="002C4FBB" w:rsidP="002C4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14:paraId="07FD1DA3" w14:textId="3FBCD1AA"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49C44757" wp14:editId="5BB651D1">
            <wp:extent cx="6332220" cy="5099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CON.PNG"/>
                    <pic:cNvPicPr/>
                  </pic:nvPicPr>
                  <pic:blipFill>
                    <a:blip r:embed="rId30"/>
                    <a:stretch>
                      <a:fillRect/>
                    </a:stretch>
                  </pic:blipFill>
                  <pic:spPr>
                    <a:xfrm>
                      <a:off x="0" y="0"/>
                      <a:ext cx="6332220" cy="509905"/>
                    </a:xfrm>
                    <a:prstGeom prst="rect">
                      <a:avLst/>
                    </a:prstGeom>
                  </pic:spPr>
                </pic:pic>
              </a:graphicData>
            </a:graphic>
          </wp:inline>
        </w:drawing>
      </w:r>
    </w:p>
    <w:p w14:paraId="47050616" w14:textId="39FD79AE" w:rsidR="00D215CE" w:rsidRPr="003C3338" w:rsidRDefault="00D215CE" w:rsidP="00A375C9">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Usage of Software Tools:</w:t>
      </w:r>
    </w:p>
    <w:p w14:paraId="5F88B1E6" w14:textId="5727E179" w:rsidR="00D870FC" w:rsidRPr="003C3338" w:rsidRDefault="00D870FC" w:rsidP="00D870FC">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Our application environment is complete but not enough to consider it above average so we set the TOOL cost driver to Normal.</w:t>
      </w:r>
    </w:p>
    <w:p w14:paraId="4C31DCA8" w14:textId="06394E97" w:rsidR="004A794F" w:rsidRPr="003C3338" w:rsidRDefault="004A794F" w:rsidP="00D870FC">
      <w:pPr>
        <w:pStyle w:val="PreformattatoHTML"/>
        <w:rPr>
          <w:rFonts w:ascii="Times New Roman" w:hAnsi="Times New Roman" w:cs="Times New Roman"/>
          <w:sz w:val="24"/>
          <w:szCs w:val="24"/>
          <w:lang w:val="en-US"/>
        </w:rPr>
      </w:pPr>
    </w:p>
    <w:p w14:paraId="2A75A915" w14:textId="4F21CA1F" w:rsidR="00D215CE" w:rsidRPr="003C3338" w:rsidRDefault="00D215CE" w:rsidP="00D215CE">
      <w:pPr>
        <w:rPr>
          <w:rFonts w:ascii="Times New Roman" w:eastAsia="Times New Roman" w:hAnsi="Times New Roman" w:cs="Times New Roman"/>
          <w:sz w:val="24"/>
          <w:szCs w:val="24"/>
          <w:lang w:val="en-US"/>
        </w:rPr>
      </w:pPr>
      <w:r w:rsidRPr="003C3338">
        <w:rPr>
          <w:rFonts w:ascii="Times New Roman" w:eastAsia="Times New Roman" w:hAnsi="Times New Roman" w:cs="Times New Roman"/>
          <w:noProof/>
          <w:sz w:val="24"/>
          <w:szCs w:val="24"/>
        </w:rPr>
        <w:lastRenderedPageBreak/>
        <w:drawing>
          <wp:inline distT="0" distB="0" distL="0" distR="0" wp14:anchorId="2103B155" wp14:editId="6105883D">
            <wp:extent cx="6332220" cy="189039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OL.PNG"/>
                    <pic:cNvPicPr/>
                  </pic:nvPicPr>
                  <pic:blipFill>
                    <a:blip r:embed="rId31"/>
                    <a:stretch>
                      <a:fillRect/>
                    </a:stretch>
                  </pic:blipFill>
                  <pic:spPr>
                    <a:xfrm>
                      <a:off x="0" y="0"/>
                      <a:ext cx="6332220" cy="1890395"/>
                    </a:xfrm>
                    <a:prstGeom prst="rect">
                      <a:avLst/>
                    </a:prstGeom>
                  </pic:spPr>
                </pic:pic>
              </a:graphicData>
            </a:graphic>
          </wp:inline>
        </w:drawing>
      </w:r>
    </w:p>
    <w:p w14:paraId="5E53F2EF" w14:textId="77777777" w:rsidR="00135978" w:rsidRPr="003C3338" w:rsidRDefault="00135978" w:rsidP="00D215CE">
      <w:pPr>
        <w:rPr>
          <w:rFonts w:ascii="Times New Roman" w:eastAsia="Times New Roman" w:hAnsi="Times New Roman" w:cs="Times New Roman"/>
          <w:sz w:val="24"/>
          <w:szCs w:val="24"/>
          <w:lang w:val="en-US"/>
        </w:rPr>
      </w:pPr>
    </w:p>
    <w:p w14:paraId="3DCBBACA" w14:textId="28D8B2B4" w:rsidR="00D215CE" w:rsidRPr="003C3338" w:rsidRDefault="00D215CE" w:rsidP="00A375C9">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Multisite Development:</w:t>
      </w:r>
    </w:p>
    <w:p w14:paraId="4E93CAD7" w14:textId="0CA9FEE8" w:rsidR="00D870FC" w:rsidRPr="003C3338" w:rsidRDefault="00D870FC" w:rsidP="00D870FC">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Although we live in two diﬀerent cities, we have collaborated relying hugely on wideband Internet services including social networks and emails. For this reason, we’re going to set this parameter to Very High.</w:t>
      </w:r>
    </w:p>
    <w:p w14:paraId="023FC4D6" w14:textId="70A4B2E4" w:rsidR="004A794F" w:rsidRPr="003C3338" w:rsidRDefault="004A794F" w:rsidP="004A794F">
      <w:pPr>
        <w:rPr>
          <w:rFonts w:ascii="Times New Roman" w:eastAsia="Times New Roman" w:hAnsi="Times New Roman" w:cs="Times New Roman"/>
          <w:sz w:val="24"/>
          <w:szCs w:val="24"/>
          <w:lang w:val="en-US"/>
        </w:rPr>
      </w:pPr>
      <w:r w:rsidRPr="003C3338">
        <w:rPr>
          <w:rFonts w:ascii="Times New Roman" w:eastAsia="Times New Roman" w:hAnsi="Times New Roman" w:cs="Times New Roman"/>
          <w:noProof/>
          <w:sz w:val="24"/>
          <w:szCs w:val="24"/>
        </w:rPr>
        <w:drawing>
          <wp:inline distT="0" distB="0" distL="0" distR="0" wp14:anchorId="69412C80" wp14:editId="6043EC9A">
            <wp:extent cx="6332220" cy="158813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TE.PNG"/>
                    <pic:cNvPicPr/>
                  </pic:nvPicPr>
                  <pic:blipFill>
                    <a:blip r:embed="rId32"/>
                    <a:stretch>
                      <a:fillRect/>
                    </a:stretch>
                  </pic:blipFill>
                  <pic:spPr>
                    <a:xfrm>
                      <a:off x="0" y="0"/>
                      <a:ext cx="6332220" cy="1588135"/>
                    </a:xfrm>
                    <a:prstGeom prst="rect">
                      <a:avLst/>
                    </a:prstGeom>
                  </pic:spPr>
                </pic:pic>
              </a:graphicData>
            </a:graphic>
          </wp:inline>
        </w:drawing>
      </w:r>
    </w:p>
    <w:p w14:paraId="796FBFE6" w14:textId="77777777" w:rsidR="00135978" w:rsidRPr="003C3338" w:rsidRDefault="00135978" w:rsidP="004A794F">
      <w:pPr>
        <w:rPr>
          <w:rFonts w:ascii="Times New Roman" w:eastAsia="Times New Roman" w:hAnsi="Times New Roman" w:cs="Times New Roman"/>
          <w:sz w:val="24"/>
          <w:szCs w:val="24"/>
          <w:lang w:val="en-US"/>
        </w:rPr>
      </w:pPr>
    </w:p>
    <w:p w14:paraId="1AB99E8B" w14:textId="5CAD4696" w:rsidR="00D215CE" w:rsidRPr="003C3338" w:rsidRDefault="00D215CE" w:rsidP="00A375C9">
      <w:pPr>
        <w:pStyle w:val="Paragrafoelenco"/>
        <w:numPr>
          <w:ilvl w:val="0"/>
          <w:numId w:val="40"/>
        </w:numPr>
        <w:rPr>
          <w:rFonts w:ascii="Times New Roman" w:eastAsia="Times New Roman" w:hAnsi="Times New Roman" w:cs="Times New Roman"/>
          <w:b/>
          <w:sz w:val="24"/>
          <w:szCs w:val="24"/>
          <w:lang w:val="en-US"/>
        </w:rPr>
      </w:pPr>
      <w:r w:rsidRPr="003C3338">
        <w:rPr>
          <w:rFonts w:ascii="Times New Roman" w:eastAsia="Times New Roman" w:hAnsi="Times New Roman" w:cs="Times New Roman"/>
          <w:b/>
          <w:sz w:val="24"/>
          <w:szCs w:val="24"/>
          <w:lang w:val="en-US"/>
        </w:rPr>
        <w:t>Required Development Schedule:</w:t>
      </w:r>
    </w:p>
    <w:p w14:paraId="12DF43CD" w14:textId="299ADFEE" w:rsidR="00D870FC" w:rsidRPr="003C3338" w:rsidRDefault="00D870FC" w:rsidP="00D870FC">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We cannot make an accurate estimate of this parameter because we d</w:t>
      </w:r>
      <w:r w:rsidR="00135978" w:rsidRPr="003C3338">
        <w:rPr>
          <w:rFonts w:ascii="Times New Roman" w:eastAsia="Times New Roman" w:hAnsi="Times New Roman" w:cs="Times New Roman"/>
          <w:sz w:val="24"/>
          <w:szCs w:val="24"/>
          <w:lang w:val="en-US"/>
        </w:rPr>
        <w:t>o not have a precise deadline for</w:t>
      </w:r>
      <w:r w:rsidRPr="003C3338">
        <w:rPr>
          <w:rFonts w:ascii="Times New Roman" w:eastAsia="Times New Roman" w:hAnsi="Times New Roman" w:cs="Times New Roman"/>
          <w:sz w:val="24"/>
          <w:szCs w:val="24"/>
          <w:lang w:val="en-US"/>
        </w:rPr>
        <w:t xml:space="preserve"> the end of the project, </w:t>
      </w:r>
      <w:r w:rsidR="00135978" w:rsidRPr="003C3338">
        <w:rPr>
          <w:rFonts w:ascii="Times New Roman" w:eastAsia="Times New Roman" w:hAnsi="Times New Roman" w:cs="Times New Roman"/>
          <w:sz w:val="24"/>
          <w:szCs w:val="24"/>
          <w:lang w:val="en-US"/>
        </w:rPr>
        <w:t xml:space="preserve">anyway we </w:t>
      </w:r>
      <w:r w:rsidRPr="003C3338">
        <w:rPr>
          <w:rFonts w:ascii="Times New Roman" w:eastAsia="Times New Roman" w:hAnsi="Times New Roman" w:cs="Times New Roman"/>
          <w:sz w:val="24"/>
          <w:szCs w:val="24"/>
          <w:lang w:val="en-US"/>
        </w:rPr>
        <w:t>spent</w:t>
      </w:r>
      <w:r w:rsidR="00135978" w:rsidRPr="003C3338">
        <w:rPr>
          <w:rFonts w:ascii="Times New Roman" w:eastAsia="Times New Roman" w:hAnsi="Times New Roman" w:cs="Times New Roman"/>
          <w:sz w:val="24"/>
          <w:szCs w:val="24"/>
          <w:lang w:val="en-US"/>
        </w:rPr>
        <w:t xml:space="preserve"> a lot of time </w:t>
      </w:r>
      <w:r w:rsidRPr="003C3338">
        <w:rPr>
          <w:rFonts w:ascii="Times New Roman" w:eastAsia="Times New Roman" w:hAnsi="Times New Roman" w:cs="Times New Roman"/>
          <w:sz w:val="24"/>
          <w:szCs w:val="24"/>
          <w:lang w:val="en-US"/>
        </w:rPr>
        <w:t>in the early stages to def</w:t>
      </w:r>
      <w:r w:rsidR="00135978" w:rsidRPr="003C3338">
        <w:rPr>
          <w:rFonts w:ascii="Times New Roman" w:eastAsia="Times New Roman" w:hAnsi="Times New Roman" w:cs="Times New Roman"/>
          <w:sz w:val="24"/>
          <w:szCs w:val="24"/>
          <w:lang w:val="en-US"/>
        </w:rPr>
        <w:t>ine a complete and accurate structure of the project, for this reason we set the SCED cost driver to High.</w:t>
      </w:r>
    </w:p>
    <w:p w14:paraId="60CE7D45" w14:textId="5855DBB3" w:rsidR="0068601E" w:rsidRPr="003C3338" w:rsidRDefault="004A794F" w:rsidP="004A794F">
      <w:pPr>
        <w:rPr>
          <w:rFonts w:ascii="Times New Roman" w:eastAsia="Times New Roman" w:hAnsi="Times New Roman" w:cs="Times New Roman"/>
          <w:sz w:val="24"/>
          <w:szCs w:val="24"/>
          <w:lang w:val="en-US"/>
        </w:rPr>
      </w:pPr>
      <w:r w:rsidRPr="003C3338">
        <w:rPr>
          <w:rFonts w:ascii="Times New Roman" w:hAnsi="Times New Roman" w:cs="Times New Roman"/>
          <w:noProof/>
        </w:rPr>
        <w:drawing>
          <wp:inline distT="0" distB="0" distL="0" distR="0" wp14:anchorId="7DE11901" wp14:editId="43563147">
            <wp:extent cx="6332220" cy="680085"/>
            <wp:effectExtent l="0" t="0" r="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ED.PNG"/>
                    <pic:cNvPicPr/>
                  </pic:nvPicPr>
                  <pic:blipFill>
                    <a:blip r:embed="rId33"/>
                    <a:stretch>
                      <a:fillRect/>
                    </a:stretch>
                  </pic:blipFill>
                  <pic:spPr>
                    <a:xfrm>
                      <a:off x="0" y="0"/>
                      <a:ext cx="6332220" cy="680085"/>
                    </a:xfrm>
                    <a:prstGeom prst="rect">
                      <a:avLst/>
                    </a:prstGeom>
                  </pic:spPr>
                </pic:pic>
              </a:graphicData>
            </a:graphic>
          </wp:inline>
        </w:drawing>
      </w:r>
    </w:p>
    <w:p w14:paraId="18D530C0" w14:textId="77777777" w:rsidR="0068601E" w:rsidRPr="003C3338" w:rsidRDefault="0068601E" w:rsidP="0068601E">
      <w:pPr>
        <w:pStyle w:val="Paragrafoelenco"/>
        <w:ind w:left="360"/>
        <w:rPr>
          <w:rFonts w:ascii="Times New Roman" w:hAnsi="Times New Roman" w:cs="Times New Roman"/>
          <w:b/>
          <w:color w:val="3366FF"/>
          <w:sz w:val="30"/>
          <w:szCs w:val="30"/>
          <w:lang w:val="en-GB"/>
        </w:rPr>
      </w:pPr>
    </w:p>
    <w:p w14:paraId="53623203" w14:textId="559B9556" w:rsidR="0068601E" w:rsidRPr="003C3338" w:rsidRDefault="0068601E" w:rsidP="0068601E">
      <w:pPr>
        <w:pStyle w:val="Paragrafoelenco"/>
        <w:ind w:left="360"/>
        <w:rPr>
          <w:rFonts w:ascii="Times New Roman" w:hAnsi="Times New Roman" w:cs="Times New Roman"/>
          <w:b/>
          <w:color w:val="3366FF"/>
          <w:sz w:val="30"/>
          <w:szCs w:val="30"/>
          <w:lang w:val="en-GB"/>
        </w:rPr>
      </w:pPr>
    </w:p>
    <w:p w14:paraId="4CBCEE44" w14:textId="070D815F" w:rsidR="00135978" w:rsidRPr="003C3338" w:rsidRDefault="00135978" w:rsidP="0068601E">
      <w:pPr>
        <w:pStyle w:val="Paragrafoelenco"/>
        <w:ind w:left="360"/>
        <w:rPr>
          <w:rFonts w:ascii="Times New Roman" w:hAnsi="Times New Roman" w:cs="Times New Roman"/>
          <w:b/>
          <w:color w:val="3366FF"/>
          <w:sz w:val="30"/>
          <w:szCs w:val="30"/>
          <w:lang w:val="en-GB"/>
        </w:rPr>
      </w:pPr>
    </w:p>
    <w:p w14:paraId="2C28C4BF" w14:textId="3310A5CF" w:rsidR="00135978" w:rsidRPr="003C3338" w:rsidRDefault="00135978" w:rsidP="0068601E">
      <w:pPr>
        <w:pStyle w:val="Paragrafoelenco"/>
        <w:ind w:left="360"/>
        <w:rPr>
          <w:rFonts w:ascii="Times New Roman" w:hAnsi="Times New Roman" w:cs="Times New Roman"/>
          <w:b/>
          <w:color w:val="3366FF"/>
          <w:sz w:val="30"/>
          <w:szCs w:val="30"/>
          <w:lang w:val="en-GB"/>
        </w:rPr>
      </w:pPr>
    </w:p>
    <w:p w14:paraId="20B5C88C" w14:textId="78DB6E3C" w:rsidR="00135978" w:rsidRPr="003C3338" w:rsidRDefault="00135978" w:rsidP="0068601E">
      <w:pPr>
        <w:pStyle w:val="Paragrafoelenco"/>
        <w:ind w:left="360"/>
        <w:rPr>
          <w:rFonts w:ascii="Times New Roman" w:hAnsi="Times New Roman" w:cs="Times New Roman"/>
          <w:b/>
          <w:color w:val="3366FF"/>
          <w:sz w:val="30"/>
          <w:szCs w:val="30"/>
          <w:lang w:val="en-GB"/>
        </w:rPr>
      </w:pPr>
    </w:p>
    <w:p w14:paraId="1520E9A9" w14:textId="2AB0C798" w:rsidR="00135978" w:rsidRPr="003C3338" w:rsidRDefault="00135978" w:rsidP="0068601E">
      <w:pPr>
        <w:pStyle w:val="Paragrafoelenco"/>
        <w:ind w:left="360"/>
        <w:rPr>
          <w:rFonts w:ascii="Times New Roman" w:hAnsi="Times New Roman" w:cs="Times New Roman"/>
          <w:b/>
          <w:color w:val="3366FF"/>
          <w:sz w:val="30"/>
          <w:szCs w:val="30"/>
          <w:lang w:val="en-GB"/>
        </w:rPr>
      </w:pPr>
    </w:p>
    <w:p w14:paraId="5AE5EBD5" w14:textId="2D094E24" w:rsidR="00135978" w:rsidRPr="003C3338" w:rsidRDefault="00135978" w:rsidP="0068601E">
      <w:pPr>
        <w:pStyle w:val="Paragrafoelenco"/>
        <w:ind w:left="36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lastRenderedPageBreak/>
        <w:t>The overall result is expressed in this table:</w:t>
      </w:r>
    </w:p>
    <w:p w14:paraId="5907919E" w14:textId="126A52BD" w:rsidR="00135978" w:rsidRPr="003C3338" w:rsidRDefault="00135978" w:rsidP="0068601E">
      <w:pPr>
        <w:pStyle w:val="Paragrafoelenco"/>
        <w:ind w:left="360"/>
        <w:rPr>
          <w:rFonts w:ascii="Times New Roman" w:eastAsia="Times New Roman" w:hAnsi="Times New Roman" w:cs="Times New Roman"/>
          <w:sz w:val="24"/>
          <w:szCs w:val="24"/>
          <w:lang w:val="en-US"/>
        </w:rPr>
      </w:pPr>
    </w:p>
    <w:tbl>
      <w:tblPr>
        <w:tblStyle w:val="Grigliatabella"/>
        <w:tblW w:w="5245" w:type="dxa"/>
        <w:jc w:val="center"/>
        <w:tblLook w:val="04A0" w:firstRow="1" w:lastRow="0" w:firstColumn="1" w:lastColumn="0" w:noHBand="0" w:noVBand="1"/>
      </w:tblPr>
      <w:tblGrid>
        <w:gridCol w:w="1838"/>
        <w:gridCol w:w="1423"/>
        <w:gridCol w:w="1984"/>
      </w:tblGrid>
      <w:tr w:rsidR="00135978" w:rsidRPr="003C3338" w14:paraId="36EBBEDB" w14:textId="77777777" w:rsidTr="00135978">
        <w:trPr>
          <w:jc w:val="center"/>
        </w:trPr>
        <w:tc>
          <w:tcPr>
            <w:tcW w:w="1838" w:type="dxa"/>
          </w:tcPr>
          <w:p w14:paraId="544AC10D" w14:textId="4A39516E" w:rsidR="00135978" w:rsidRPr="003C3338" w:rsidRDefault="00135978"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Cost Driver</w:t>
            </w:r>
          </w:p>
        </w:tc>
        <w:tc>
          <w:tcPr>
            <w:tcW w:w="1423" w:type="dxa"/>
          </w:tcPr>
          <w:p w14:paraId="52DD024A" w14:textId="69D0FA3A" w:rsidR="00135978" w:rsidRPr="003C3338" w:rsidRDefault="00135978"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 xml:space="preserve">Factor </w:t>
            </w:r>
          </w:p>
        </w:tc>
        <w:tc>
          <w:tcPr>
            <w:tcW w:w="1984" w:type="dxa"/>
          </w:tcPr>
          <w:p w14:paraId="03ADA050" w14:textId="5911B90A" w:rsidR="00135978" w:rsidRPr="003C3338" w:rsidRDefault="00135978"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Value</w:t>
            </w:r>
          </w:p>
        </w:tc>
      </w:tr>
      <w:tr w:rsidR="00135978" w:rsidRPr="003C3338" w14:paraId="01BA8A48" w14:textId="77777777" w:rsidTr="00135978">
        <w:trPr>
          <w:jc w:val="center"/>
        </w:trPr>
        <w:tc>
          <w:tcPr>
            <w:tcW w:w="1838" w:type="dxa"/>
          </w:tcPr>
          <w:p w14:paraId="4E04162D" w14:textId="77777777" w:rsidR="00135978" w:rsidRPr="003C3338" w:rsidRDefault="00135978"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RELY</w:t>
            </w:r>
          </w:p>
          <w:p w14:paraId="0D05AE54" w14:textId="599230A9" w:rsidR="00135978" w:rsidRPr="003C3338" w:rsidRDefault="00135978"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DATA</w:t>
            </w:r>
            <w:r w:rsidRPr="003C3338">
              <w:rPr>
                <w:rFonts w:ascii="Times New Roman" w:eastAsia="Times New Roman" w:hAnsi="Times New Roman" w:cs="Times New Roman"/>
                <w:sz w:val="28"/>
                <w:szCs w:val="28"/>
                <w:lang w:val="en-US"/>
              </w:rPr>
              <w:br/>
              <w:t>CPLX</w:t>
            </w:r>
            <w:r w:rsidRPr="003C3338">
              <w:rPr>
                <w:rFonts w:ascii="Times New Roman" w:eastAsia="Times New Roman" w:hAnsi="Times New Roman" w:cs="Times New Roman"/>
                <w:sz w:val="28"/>
                <w:szCs w:val="28"/>
                <w:lang w:val="en-US"/>
              </w:rPr>
              <w:br/>
              <w:t>RUSE</w:t>
            </w:r>
            <w:r w:rsidRPr="003C3338">
              <w:rPr>
                <w:rFonts w:ascii="Times New Roman" w:eastAsia="Times New Roman" w:hAnsi="Times New Roman" w:cs="Times New Roman"/>
                <w:sz w:val="28"/>
                <w:szCs w:val="28"/>
                <w:lang w:val="en-US"/>
              </w:rPr>
              <w:br/>
              <w:t>DOCU</w:t>
            </w:r>
            <w:r w:rsidRPr="003C3338">
              <w:rPr>
                <w:rFonts w:ascii="Times New Roman" w:eastAsia="Times New Roman" w:hAnsi="Times New Roman" w:cs="Times New Roman"/>
                <w:sz w:val="28"/>
                <w:szCs w:val="28"/>
                <w:lang w:val="en-US"/>
              </w:rPr>
              <w:br/>
              <w:t>TIME</w:t>
            </w:r>
            <w:r w:rsidRPr="003C3338">
              <w:rPr>
                <w:rFonts w:ascii="Times New Roman" w:eastAsia="Times New Roman" w:hAnsi="Times New Roman" w:cs="Times New Roman"/>
                <w:sz w:val="28"/>
                <w:szCs w:val="28"/>
                <w:lang w:val="en-US"/>
              </w:rPr>
              <w:br/>
              <w:t>STOR</w:t>
            </w:r>
            <w:r w:rsidRPr="003C3338">
              <w:rPr>
                <w:rFonts w:ascii="Times New Roman" w:eastAsia="Times New Roman" w:hAnsi="Times New Roman" w:cs="Times New Roman"/>
                <w:sz w:val="28"/>
                <w:szCs w:val="28"/>
                <w:lang w:val="en-US"/>
              </w:rPr>
              <w:br/>
              <w:t>PVOL</w:t>
            </w:r>
            <w:r w:rsidRPr="003C3338">
              <w:rPr>
                <w:rFonts w:ascii="Times New Roman" w:eastAsia="Times New Roman" w:hAnsi="Times New Roman" w:cs="Times New Roman"/>
                <w:sz w:val="28"/>
                <w:szCs w:val="28"/>
                <w:lang w:val="en-US"/>
              </w:rPr>
              <w:br/>
              <w:t>ACAP</w:t>
            </w:r>
            <w:r w:rsidRPr="003C3338">
              <w:rPr>
                <w:rFonts w:ascii="Times New Roman" w:eastAsia="Times New Roman" w:hAnsi="Times New Roman" w:cs="Times New Roman"/>
                <w:sz w:val="28"/>
                <w:szCs w:val="28"/>
                <w:lang w:val="en-US"/>
              </w:rPr>
              <w:br/>
              <w:t>PCAP</w:t>
            </w:r>
            <w:r w:rsidRPr="003C3338">
              <w:rPr>
                <w:rFonts w:ascii="Times New Roman" w:eastAsia="Times New Roman" w:hAnsi="Times New Roman" w:cs="Times New Roman"/>
                <w:sz w:val="28"/>
                <w:szCs w:val="28"/>
                <w:lang w:val="en-US"/>
              </w:rPr>
              <w:br/>
              <w:t>APEX</w:t>
            </w:r>
            <w:r w:rsidRPr="003C3338">
              <w:rPr>
                <w:rFonts w:ascii="Times New Roman" w:eastAsia="Times New Roman" w:hAnsi="Times New Roman" w:cs="Times New Roman"/>
                <w:sz w:val="28"/>
                <w:szCs w:val="28"/>
                <w:lang w:val="en-US"/>
              </w:rPr>
              <w:br/>
              <w:t>PLEX</w:t>
            </w:r>
            <w:r w:rsidRPr="003C3338">
              <w:rPr>
                <w:rFonts w:ascii="Times New Roman" w:eastAsia="Times New Roman" w:hAnsi="Times New Roman" w:cs="Times New Roman"/>
                <w:sz w:val="28"/>
                <w:szCs w:val="28"/>
                <w:lang w:val="en-US"/>
              </w:rPr>
              <w:br/>
              <w:t>LTEX</w:t>
            </w:r>
            <w:r w:rsidRPr="003C3338">
              <w:rPr>
                <w:rFonts w:ascii="Times New Roman" w:eastAsia="Times New Roman" w:hAnsi="Times New Roman" w:cs="Times New Roman"/>
                <w:sz w:val="28"/>
                <w:szCs w:val="28"/>
                <w:lang w:val="en-US"/>
              </w:rPr>
              <w:br/>
              <w:t>PCON</w:t>
            </w:r>
            <w:r w:rsidRPr="003C3338">
              <w:rPr>
                <w:rFonts w:ascii="Times New Roman" w:eastAsia="Times New Roman" w:hAnsi="Times New Roman" w:cs="Times New Roman"/>
                <w:sz w:val="28"/>
                <w:szCs w:val="28"/>
                <w:lang w:val="en-US"/>
              </w:rPr>
              <w:br/>
              <w:t>TOOL</w:t>
            </w:r>
            <w:r w:rsidRPr="003C3338">
              <w:rPr>
                <w:rFonts w:ascii="Times New Roman" w:eastAsia="Times New Roman" w:hAnsi="Times New Roman" w:cs="Times New Roman"/>
                <w:sz w:val="28"/>
                <w:szCs w:val="28"/>
                <w:lang w:val="en-US"/>
              </w:rPr>
              <w:br/>
              <w:t>SITE</w:t>
            </w:r>
            <w:r w:rsidRPr="003C3338">
              <w:rPr>
                <w:rFonts w:ascii="Times New Roman" w:eastAsia="Times New Roman" w:hAnsi="Times New Roman" w:cs="Times New Roman"/>
                <w:sz w:val="28"/>
                <w:szCs w:val="28"/>
                <w:lang w:val="en-US"/>
              </w:rPr>
              <w:br/>
              <w:t>SCED</w:t>
            </w:r>
          </w:p>
        </w:tc>
        <w:tc>
          <w:tcPr>
            <w:tcW w:w="1423" w:type="dxa"/>
          </w:tcPr>
          <w:p w14:paraId="00F524AD" w14:textId="256226DF" w:rsidR="00135978" w:rsidRPr="003C3338" w:rsidRDefault="008C333F"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 xml:space="preserve">Very </w:t>
            </w:r>
            <w:r w:rsidR="00074B2E" w:rsidRPr="003C3338">
              <w:rPr>
                <w:rFonts w:ascii="Times New Roman" w:eastAsia="Times New Roman" w:hAnsi="Times New Roman" w:cs="Times New Roman"/>
                <w:sz w:val="28"/>
                <w:szCs w:val="28"/>
                <w:lang w:val="en-US"/>
              </w:rPr>
              <w:t>High</w:t>
            </w:r>
          </w:p>
          <w:p w14:paraId="4BCC2760" w14:textId="6A323AF0" w:rsidR="00074B2E" w:rsidRPr="003C3338" w:rsidRDefault="00346A3C"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High</w:t>
            </w:r>
          </w:p>
          <w:p w14:paraId="2B9ABC3A"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11479AB1"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7104A947"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28497C2B"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High</w:t>
            </w:r>
          </w:p>
          <w:p w14:paraId="2D4C80F9"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2C43CF41"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Low</w:t>
            </w:r>
          </w:p>
          <w:p w14:paraId="303DC68E"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High</w:t>
            </w:r>
          </w:p>
          <w:p w14:paraId="6ED0D852"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6B9090AF"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Low</w:t>
            </w:r>
          </w:p>
          <w:p w14:paraId="589A0D55"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71F8B62F"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Low</w:t>
            </w:r>
          </w:p>
          <w:p w14:paraId="1A3585C2" w14:textId="022AF9C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High</w:t>
            </w:r>
          </w:p>
          <w:p w14:paraId="3C7F5C3D"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Nominal</w:t>
            </w:r>
          </w:p>
          <w:p w14:paraId="41B1ADC9"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Very High</w:t>
            </w:r>
          </w:p>
          <w:p w14:paraId="2DFD8D08" w14:textId="1B57FDBF"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High</w:t>
            </w:r>
          </w:p>
        </w:tc>
        <w:tc>
          <w:tcPr>
            <w:tcW w:w="1984" w:type="dxa"/>
          </w:tcPr>
          <w:p w14:paraId="7FDE2BC8" w14:textId="2B3A7F17" w:rsidR="00135978" w:rsidRPr="003C3338" w:rsidRDefault="008C333F"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1.26</w:t>
            </w:r>
          </w:p>
          <w:p w14:paraId="5C1055ED" w14:textId="6A072478" w:rsidR="00074B2E" w:rsidRPr="003C3338" w:rsidRDefault="00346A3C"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1.14</w:t>
            </w:r>
          </w:p>
          <w:p w14:paraId="2CE8E1CE"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13F8F7F0"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60DF8CE2"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3E1DB4EB"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1.11</w:t>
            </w:r>
          </w:p>
          <w:p w14:paraId="18974EBC"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79E6470D"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0.87</w:t>
            </w:r>
          </w:p>
          <w:p w14:paraId="05943EB1"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0.85</w:t>
            </w:r>
          </w:p>
          <w:p w14:paraId="5DEAE6AC"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0F0E596C"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1.10</w:t>
            </w:r>
          </w:p>
          <w:p w14:paraId="7A271BDB"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50AB5A47"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1.09</w:t>
            </w:r>
          </w:p>
          <w:p w14:paraId="6F8678F9"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0.90</w:t>
            </w:r>
          </w:p>
          <w:p w14:paraId="035AFE98"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p w14:paraId="343511C8" w14:textId="77777777"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0.86</w:t>
            </w:r>
          </w:p>
          <w:p w14:paraId="73182E71" w14:textId="7C559419" w:rsidR="00074B2E" w:rsidRPr="003C3338" w:rsidRDefault="00074B2E"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1.00</w:t>
            </w:r>
          </w:p>
        </w:tc>
      </w:tr>
      <w:tr w:rsidR="00135978" w:rsidRPr="003C3338" w14:paraId="37652B5F" w14:textId="77777777" w:rsidTr="00135978">
        <w:trPr>
          <w:jc w:val="center"/>
        </w:trPr>
        <w:tc>
          <w:tcPr>
            <w:tcW w:w="3261" w:type="dxa"/>
            <w:gridSpan w:val="2"/>
          </w:tcPr>
          <w:p w14:paraId="6C57AEEA" w14:textId="3BFA4E5A" w:rsidR="00135978" w:rsidRPr="003C3338" w:rsidRDefault="00135978"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Total</w:t>
            </w:r>
          </w:p>
        </w:tc>
        <w:tc>
          <w:tcPr>
            <w:tcW w:w="1984" w:type="dxa"/>
          </w:tcPr>
          <w:p w14:paraId="3B75F5D8" w14:textId="757D6A9B" w:rsidR="00135978" w:rsidRPr="003C3338" w:rsidRDefault="00346A3C" w:rsidP="0068601E">
            <w:pPr>
              <w:pStyle w:val="Paragrafoelenco"/>
              <w:ind w:left="0"/>
              <w:rPr>
                <w:rFonts w:ascii="Times New Roman" w:eastAsia="Times New Roman" w:hAnsi="Times New Roman" w:cs="Times New Roman"/>
                <w:sz w:val="28"/>
                <w:szCs w:val="28"/>
                <w:lang w:val="en-US"/>
              </w:rPr>
            </w:pPr>
            <w:r w:rsidRPr="003C3338">
              <w:rPr>
                <w:rFonts w:ascii="Times New Roman" w:eastAsia="Times New Roman" w:hAnsi="Times New Roman" w:cs="Times New Roman"/>
                <w:sz w:val="28"/>
                <w:szCs w:val="28"/>
                <w:lang w:val="en-US"/>
              </w:rPr>
              <w:t>1.094</w:t>
            </w:r>
            <w:r w:rsidR="000911B1" w:rsidRPr="003C3338">
              <w:rPr>
                <w:rFonts w:ascii="Times New Roman" w:eastAsia="Times New Roman" w:hAnsi="Times New Roman" w:cs="Times New Roman"/>
                <w:sz w:val="28"/>
                <w:szCs w:val="28"/>
                <w:lang w:val="en-US"/>
              </w:rPr>
              <w:t>2</w:t>
            </w:r>
          </w:p>
        </w:tc>
      </w:tr>
    </w:tbl>
    <w:p w14:paraId="13F4C533" w14:textId="77777777" w:rsidR="00135978" w:rsidRPr="003C3338" w:rsidRDefault="00135978" w:rsidP="0068601E">
      <w:pPr>
        <w:pStyle w:val="Paragrafoelenco"/>
        <w:ind w:left="360"/>
        <w:rPr>
          <w:rFonts w:ascii="Times New Roman" w:eastAsia="Times New Roman" w:hAnsi="Times New Roman" w:cs="Times New Roman"/>
          <w:sz w:val="24"/>
          <w:szCs w:val="24"/>
          <w:lang w:val="en-US"/>
        </w:rPr>
      </w:pPr>
    </w:p>
    <w:p w14:paraId="12FFB9FB" w14:textId="77777777" w:rsidR="00135978" w:rsidRPr="003C3338" w:rsidRDefault="00135978" w:rsidP="0068601E">
      <w:pPr>
        <w:pStyle w:val="Paragrafoelenco"/>
        <w:ind w:left="360"/>
        <w:rPr>
          <w:rFonts w:ascii="Times New Roman" w:hAnsi="Times New Roman" w:cs="Times New Roman"/>
          <w:b/>
          <w:color w:val="3366FF"/>
          <w:sz w:val="30"/>
          <w:szCs w:val="30"/>
          <w:lang w:val="en-GB"/>
        </w:rPr>
      </w:pPr>
    </w:p>
    <w:p w14:paraId="79258982" w14:textId="7D5EA67D" w:rsidR="0068601E" w:rsidRPr="00A11396" w:rsidRDefault="000911B1" w:rsidP="00A11396">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37" w:name="_Toc472633679"/>
      <w:r w:rsidRPr="00A11396">
        <w:rPr>
          <w:rFonts w:ascii="Times New Roman" w:eastAsia="Cambria" w:hAnsi="Times New Roman" w:cs="Times New Roman"/>
          <w:b/>
          <w:color w:val="5B9BD5"/>
          <w:szCs w:val="22"/>
          <w:lang w:val="en-US"/>
        </w:rPr>
        <w:t>EFFORT EQUATION</w:t>
      </w:r>
      <w:bookmarkEnd w:id="37"/>
    </w:p>
    <w:p w14:paraId="3326098A" w14:textId="77777777" w:rsidR="000911B1" w:rsidRPr="003C3338" w:rsidRDefault="000911B1" w:rsidP="000911B1">
      <w:pPr>
        <w:pStyle w:val="Paragrafoelenco"/>
        <w:spacing w:after="0" w:line="240" w:lineRule="auto"/>
        <w:ind w:left="1224"/>
        <w:rPr>
          <w:rFonts w:ascii="Times New Roman" w:hAnsi="Times New Roman" w:cs="Times New Roman"/>
          <w:b/>
          <w:color w:val="548DD4" w:themeColor="text2" w:themeTint="99"/>
          <w:sz w:val="28"/>
          <w:szCs w:val="28"/>
          <w:lang w:val="en-GB"/>
        </w:rPr>
      </w:pPr>
    </w:p>
    <w:p w14:paraId="30193A10" w14:textId="3017D288" w:rsidR="0068601E" w:rsidRPr="003C3338" w:rsidRDefault="000911B1" w:rsidP="000911B1">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This ﬁnal equation gives us the eﬀort estimation measured in Person-Months (PM):</w:t>
      </w:r>
    </w:p>
    <w:p w14:paraId="6A8360BF" w14:textId="3A242068" w:rsidR="000911B1" w:rsidRPr="003C3338" w:rsidRDefault="000911B1" w:rsidP="000911B1">
      <w:pPr>
        <w:pStyle w:val="PreformattatoHTML"/>
        <w:jc w:val="center"/>
        <w:rPr>
          <w:rFonts w:ascii="Times New Roman" w:hAnsi="Times New Roman" w:cs="Times New Roman"/>
          <w:sz w:val="24"/>
          <w:szCs w:val="24"/>
          <w:lang w:val="en-US"/>
        </w:rPr>
      </w:pPr>
      <m:oMathPara>
        <m:oMath>
          <m:r>
            <w:rPr>
              <w:rFonts w:ascii="Cambria Math" w:hAnsi="Cambria Math" w:cs="Times New Roman"/>
              <w:sz w:val="24"/>
              <w:szCs w:val="24"/>
              <w:lang w:val="en-US"/>
            </w:rPr>
            <m:t>Effort=A×</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Size</m:t>
              </m:r>
            </m:e>
            <m:sup>
              <m:r>
                <w:rPr>
                  <w:rFonts w:ascii="Cambria Math" w:hAnsi="Cambria Math" w:cs="Times New Roman"/>
                  <w:sz w:val="24"/>
                  <w:szCs w:val="24"/>
                  <w:lang w:val="en-US"/>
                </w:rPr>
                <m:t>E</m:t>
              </m:r>
            </m:sup>
          </m:sSup>
          <m:r>
            <w:rPr>
              <w:rFonts w:ascii="Cambria Math" w:hAnsi="Cambria Math" w:cs="Times New Roman"/>
              <w:sz w:val="24"/>
              <w:szCs w:val="24"/>
              <w:lang w:val="en-US"/>
            </w:rPr>
            <m:t>×EAF</m:t>
          </m:r>
        </m:oMath>
      </m:oMathPara>
    </w:p>
    <w:p w14:paraId="4D237D7E" w14:textId="77777777" w:rsidR="000911B1" w:rsidRPr="003C3338" w:rsidRDefault="000911B1" w:rsidP="000911B1">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Where: </w:t>
      </w:r>
    </w:p>
    <w:p w14:paraId="65921925" w14:textId="77777777" w:rsidR="000911B1" w:rsidRPr="003C3338" w:rsidRDefault="000911B1" w:rsidP="000911B1">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A = is a constant which value is 2.94 (for COCOMO II)</w:t>
      </w:r>
    </w:p>
    <w:p w14:paraId="30DBA07F" w14:textId="5EC33D74" w:rsidR="000911B1" w:rsidRPr="003C3338" w:rsidRDefault="000911B1" w:rsidP="000911B1">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EAF = product of all cost driver (1.0942)</w:t>
      </w:r>
    </w:p>
    <w:p w14:paraId="74A8EBDE" w14:textId="2CCE8B7A" w:rsidR="000911B1" w:rsidRPr="003C3338" w:rsidRDefault="000911B1" w:rsidP="000911B1">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E = Scale Factor computed as:</w:t>
      </w:r>
    </w:p>
    <w:p w14:paraId="0AC9A01D" w14:textId="71C57ECB" w:rsidR="000911B1" w:rsidRPr="003C3338" w:rsidRDefault="000911B1" w:rsidP="000911B1">
      <w:pPr>
        <w:pStyle w:val="PreformattatoHTML"/>
        <w:jc w:val="center"/>
        <w:rPr>
          <w:rFonts w:ascii="Times New Roman" w:hAnsi="Times New Roman" w:cs="Times New Roman"/>
          <w:sz w:val="24"/>
          <w:szCs w:val="24"/>
          <w:lang w:val="en-US"/>
        </w:rPr>
      </w:pPr>
      <m:oMathPara>
        <m:oMath>
          <m:r>
            <w:rPr>
              <w:rFonts w:ascii="Cambria Math" w:hAnsi="Cambria Math" w:cs="Times New Roman"/>
              <w:sz w:val="24"/>
              <w:szCs w:val="24"/>
              <w:lang w:val="en-US"/>
            </w:rPr>
            <m:t>E=B+0.01*</m:t>
          </m:r>
          <m:nary>
            <m:naryPr>
              <m:chr m:val="∑"/>
              <m:limLoc m:val="subSup"/>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j</m:t>
              </m: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SF</m:t>
                  </m:r>
                </m:e>
                <m:sub>
                  <m:r>
                    <w:rPr>
                      <w:rFonts w:ascii="Cambria Math" w:hAnsi="Cambria Math" w:cs="Times New Roman"/>
                      <w:sz w:val="24"/>
                      <w:szCs w:val="24"/>
                      <w:lang w:val="en-US"/>
                    </w:rPr>
                    <m:t>j</m:t>
                  </m:r>
                </m:sub>
              </m:sSub>
            </m:e>
          </m:nary>
        </m:oMath>
      </m:oMathPara>
    </w:p>
    <w:p w14:paraId="409E2E5A" w14:textId="77777777" w:rsidR="00776F99" w:rsidRPr="003C3338" w:rsidRDefault="00776F99" w:rsidP="000911B1">
      <w:pPr>
        <w:pStyle w:val="PreformattatoHTML"/>
        <w:jc w:val="center"/>
        <w:rPr>
          <w:rFonts w:ascii="Times New Roman" w:hAnsi="Times New Roman" w:cs="Times New Roman"/>
          <w:sz w:val="24"/>
          <w:szCs w:val="24"/>
          <w:lang w:val="en-US"/>
        </w:rPr>
      </w:pPr>
    </w:p>
    <w:p w14:paraId="2B5C3160" w14:textId="4AB70CCA" w:rsidR="000911B1" w:rsidRPr="003C3338" w:rsidRDefault="000911B1" w:rsidP="000911B1">
      <w:pPr>
        <w:pStyle w:val="PreformattatoHTML"/>
        <w:jc w:val="center"/>
        <w:rPr>
          <w:rFonts w:ascii="Times New Roman" w:hAnsi="Times New Roman" w:cs="Times New Roman"/>
          <w:sz w:val="24"/>
          <w:szCs w:val="24"/>
          <w:lang w:val="en-US"/>
        </w:rPr>
      </w:pPr>
      <w:r w:rsidRPr="003C3338">
        <w:rPr>
          <w:rFonts w:ascii="Times New Roman" w:hAnsi="Times New Roman" w:cs="Times New Roman"/>
          <w:sz w:val="24"/>
          <w:szCs w:val="24"/>
          <w:lang w:val="en-US"/>
        </w:rPr>
        <w:t>B is equal to 0.91 by definition for COCOMO II</w:t>
      </w:r>
    </w:p>
    <w:p w14:paraId="6B727F7E" w14:textId="2F34135E" w:rsidR="000911B1" w:rsidRPr="003C3338" w:rsidRDefault="000911B1" w:rsidP="000911B1">
      <w:pPr>
        <w:pStyle w:val="PreformattatoHTML"/>
        <w:rPr>
          <w:rFonts w:ascii="Times New Roman" w:hAnsi="Times New Roman" w:cs="Times New Roman"/>
          <w:sz w:val="24"/>
          <w:szCs w:val="24"/>
          <w:lang w:val="en-US"/>
        </w:rPr>
      </w:pPr>
      <m:oMathPara>
        <m:oMath>
          <m:r>
            <w:rPr>
              <w:rFonts w:ascii="Cambria Math" w:hAnsi="Cambria Math" w:cs="Times New Roman"/>
              <w:sz w:val="24"/>
              <w:szCs w:val="24"/>
              <w:lang w:val="en-US"/>
            </w:rPr>
            <m:t>E</m:t>
          </m:r>
          <m:r>
            <m:rPr>
              <m:sty m:val="p"/>
            </m:rPr>
            <w:rPr>
              <w:rFonts w:ascii="Cambria Math" w:hAnsi="Cambria Math" w:cs="Times New Roman"/>
              <w:sz w:val="24"/>
              <w:szCs w:val="24"/>
              <w:lang w:val="en-US"/>
            </w:rPr>
            <m:t>=0.91+0.01×16.7=1.077</m:t>
          </m:r>
        </m:oMath>
      </m:oMathPara>
    </w:p>
    <w:p w14:paraId="3070C86B" w14:textId="30F5D275" w:rsidR="00776F99" w:rsidRPr="003C3338" w:rsidRDefault="00776F99" w:rsidP="000911B1">
      <w:pPr>
        <w:pStyle w:val="PreformattatoHTML"/>
        <w:rPr>
          <w:rFonts w:ascii="Times New Roman" w:hAnsi="Times New Roman" w:cs="Times New Roman"/>
          <w:sz w:val="24"/>
          <w:szCs w:val="24"/>
          <w:lang w:val="en-US"/>
        </w:rPr>
      </w:pPr>
    </w:p>
    <w:p w14:paraId="330630C9" w14:textId="4C97C993" w:rsidR="00776F99" w:rsidRPr="003C3338" w:rsidRDefault="00087DA2" w:rsidP="000911B1">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With these parameters, we can compute the eﬀort value:</w:t>
      </w:r>
    </w:p>
    <w:p w14:paraId="358DF8D7" w14:textId="4811F87E" w:rsidR="00961264" w:rsidRPr="003C3338" w:rsidRDefault="00776F99" w:rsidP="00961264">
      <w:pPr>
        <w:pStyle w:val="PreformattatoHTML"/>
        <w:jc w:val="center"/>
        <w:rPr>
          <w:rFonts w:ascii="Times New Roman" w:hAnsi="Times New Roman" w:cs="Times New Roman"/>
          <w:sz w:val="24"/>
          <w:szCs w:val="24"/>
          <w:lang w:val="en-US"/>
        </w:rPr>
      </w:pPr>
      <m:oMath>
        <m:r>
          <w:rPr>
            <w:rFonts w:ascii="Cambria Math" w:hAnsi="Cambria Math" w:cs="Times New Roman"/>
            <w:sz w:val="24"/>
            <w:szCs w:val="24"/>
            <w:lang w:val="en-US"/>
          </w:rPr>
          <m:t>Effort=2.94×1.0942×</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11.408</m:t>
            </m:r>
          </m:e>
          <m:sup>
            <m:r>
              <w:rPr>
                <w:rFonts w:ascii="Cambria Math" w:hAnsi="Cambria Math" w:cs="Times New Roman"/>
                <w:sz w:val="24"/>
                <w:szCs w:val="24"/>
                <w:lang w:val="en-US"/>
              </w:rPr>
              <m:t>1.077</m:t>
            </m:r>
          </m:sup>
        </m:sSup>
        <m:r>
          <w:rPr>
            <w:rFonts w:ascii="Cambria Math" w:hAnsi="Cambria Math" w:cs="Times New Roman"/>
            <w:sz w:val="24"/>
            <w:szCs w:val="24"/>
            <w:lang w:val="en-US"/>
          </w:rPr>
          <m:t xml:space="preserve">= </m:t>
        </m:r>
      </m:oMath>
      <w:r w:rsidRPr="003C3338">
        <w:rPr>
          <w:rFonts w:ascii="Times New Roman" w:hAnsi="Times New Roman" w:cs="Times New Roman"/>
          <w:sz w:val="24"/>
          <w:szCs w:val="24"/>
          <w:lang w:val="en-US"/>
        </w:rPr>
        <w:t xml:space="preserve">44.2648 PM </w:t>
      </w:r>
      <m:oMath>
        <m:r>
          <w:rPr>
            <w:rFonts w:ascii="Cambria Math" w:hAnsi="Cambria Math" w:cs="Times New Roman"/>
            <w:sz w:val="24"/>
            <w:szCs w:val="24"/>
            <w:lang w:val="en-US"/>
          </w:rPr>
          <m:t>~ 45PM</m:t>
        </m:r>
      </m:oMath>
    </w:p>
    <w:p w14:paraId="7476D39C" w14:textId="77777777" w:rsidR="00961264" w:rsidRPr="003C3338" w:rsidRDefault="00961264" w:rsidP="00961264">
      <w:pPr>
        <w:pStyle w:val="PreformattatoHTML"/>
        <w:jc w:val="center"/>
        <w:rPr>
          <w:rFonts w:ascii="Times New Roman" w:hAnsi="Times New Roman" w:cs="Times New Roman"/>
          <w:sz w:val="24"/>
          <w:szCs w:val="24"/>
          <w:lang w:val="en-US"/>
        </w:rPr>
      </w:pPr>
    </w:p>
    <w:p w14:paraId="6567E5E8" w14:textId="2F20C1DD" w:rsidR="0068601E" w:rsidRPr="00A11396" w:rsidRDefault="000911B1" w:rsidP="00A11396">
      <w:pPr>
        <w:pStyle w:val="Titolo3"/>
        <w:numPr>
          <w:ilvl w:val="2"/>
          <w:numId w:val="4"/>
        </w:numPr>
        <w:spacing w:before="0" w:after="5" w:line="355" w:lineRule="auto"/>
        <w:ind w:right="312"/>
        <w:jc w:val="both"/>
        <w:rPr>
          <w:rFonts w:ascii="Times New Roman" w:eastAsia="Cambria" w:hAnsi="Times New Roman" w:cs="Times New Roman"/>
          <w:b/>
          <w:color w:val="5B9BD5"/>
          <w:szCs w:val="22"/>
          <w:lang w:val="en-US"/>
        </w:rPr>
      </w:pPr>
      <w:bookmarkStart w:id="38" w:name="_Toc472633680"/>
      <w:r w:rsidRPr="00A11396">
        <w:rPr>
          <w:rFonts w:ascii="Times New Roman" w:eastAsia="Cambria" w:hAnsi="Times New Roman" w:cs="Times New Roman"/>
          <w:b/>
          <w:color w:val="5B9BD5"/>
          <w:szCs w:val="22"/>
          <w:lang w:val="en-US"/>
        </w:rPr>
        <w:t>SCHEDULE ESTIMATION</w:t>
      </w:r>
      <w:bookmarkEnd w:id="38"/>
    </w:p>
    <w:p w14:paraId="16BA03F8" w14:textId="77777777" w:rsidR="00961264" w:rsidRPr="003C3338" w:rsidRDefault="00961264" w:rsidP="00961264">
      <w:pPr>
        <w:pStyle w:val="Paragrafoelenco"/>
        <w:spacing w:after="0" w:line="240" w:lineRule="auto"/>
        <w:ind w:left="1224"/>
        <w:rPr>
          <w:rFonts w:ascii="Times New Roman" w:hAnsi="Times New Roman" w:cs="Times New Roman"/>
          <w:b/>
          <w:color w:val="548DD4" w:themeColor="text2" w:themeTint="99"/>
          <w:sz w:val="28"/>
          <w:szCs w:val="28"/>
          <w:lang w:val="en-GB"/>
        </w:rPr>
      </w:pPr>
    </w:p>
    <w:p w14:paraId="5DEBE646" w14:textId="52DEC652" w:rsidR="0068601E" w:rsidRPr="003C3338" w:rsidRDefault="00961264" w:rsidP="00961264">
      <w:pPr>
        <w:rPr>
          <w:rFonts w:ascii="Times New Roman" w:eastAsia="Times New Roman" w:hAnsi="Times New Roman" w:cs="Times New Roman"/>
          <w:sz w:val="24"/>
          <w:szCs w:val="24"/>
          <w:lang w:val="en-US"/>
        </w:rPr>
      </w:pPr>
      <w:r w:rsidRPr="003C3338">
        <w:rPr>
          <w:rFonts w:ascii="Times New Roman" w:eastAsia="Times New Roman" w:hAnsi="Times New Roman" w:cs="Times New Roman"/>
          <w:sz w:val="24"/>
          <w:szCs w:val="24"/>
          <w:lang w:val="en-US"/>
        </w:rPr>
        <w:t>Regarding the final schedule, we are going to use the following formula:</w:t>
      </w:r>
    </w:p>
    <w:p w14:paraId="67FE581E" w14:textId="76520BBE" w:rsidR="0068601E" w:rsidRPr="00F2142D" w:rsidRDefault="00961264" w:rsidP="00723FA2">
      <w:pPr>
        <w:rPr>
          <w:rFonts w:ascii="Times New Roman" w:eastAsia="Times New Roman" w:hAnsi="Times New Roman" w:cs="Times New Roman"/>
          <w:bCs/>
          <w:iCs/>
          <w:sz w:val="32"/>
          <w:szCs w:val="32"/>
          <w:lang w:val="en-US"/>
        </w:rPr>
      </w:pPr>
      <m:oMathPara>
        <m:oMath>
          <m:r>
            <w:rPr>
              <w:rFonts w:ascii="Cambria Math" w:eastAsia="Times New Roman" w:hAnsi="Cambria Math" w:cs="Times New Roman"/>
              <w:sz w:val="32"/>
              <w:szCs w:val="32"/>
              <w:lang w:val="en-US"/>
            </w:rPr>
            <m:t>Duration=C×</m:t>
          </m:r>
          <m:sSup>
            <m:sSupPr>
              <m:ctrlPr>
                <w:rPr>
                  <w:rFonts w:ascii="Cambria Math" w:eastAsia="Times New Roman" w:hAnsi="Cambria Math" w:cs="Times New Roman"/>
                  <w:bCs/>
                  <w:i/>
                  <w:iCs/>
                  <w:sz w:val="32"/>
                  <w:szCs w:val="32"/>
                  <w:lang w:val="en-US"/>
                </w:rPr>
              </m:ctrlPr>
            </m:sSupPr>
            <m:e>
              <m:r>
                <w:rPr>
                  <w:rFonts w:ascii="Cambria Math" w:eastAsia="Times New Roman" w:hAnsi="Cambria Math" w:cs="Times New Roman"/>
                  <w:sz w:val="32"/>
                  <w:szCs w:val="32"/>
                  <w:lang w:val="en-US"/>
                </w:rPr>
                <m:t>Effort</m:t>
              </m:r>
            </m:e>
            <m:sup>
              <m:r>
                <w:rPr>
                  <w:rFonts w:ascii="Cambria Math" w:eastAsia="Times New Roman" w:hAnsi="Cambria Math" w:cs="Times New Roman"/>
                  <w:sz w:val="32"/>
                  <w:szCs w:val="32"/>
                  <w:lang w:val="en-US"/>
                </w:rPr>
                <m:t>F</m:t>
              </m:r>
            </m:sup>
          </m:sSup>
          <m:r>
            <w:rPr>
              <w:rFonts w:ascii="Cambria Math" w:eastAsia="Times New Roman" w:hAnsi="Cambria Math" w:cs="Times New Roman"/>
              <w:sz w:val="32"/>
              <w:szCs w:val="32"/>
              <w:lang w:val="en-US"/>
            </w:rPr>
            <m:t xml:space="preserve"> </m:t>
          </m:r>
        </m:oMath>
      </m:oMathPara>
    </w:p>
    <w:p w14:paraId="7657A898" w14:textId="449976CD" w:rsidR="00961264" w:rsidRPr="003C3338" w:rsidRDefault="00961264" w:rsidP="00961264">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 xml:space="preserve">Where: </w:t>
      </w:r>
    </w:p>
    <w:p w14:paraId="4E6F7D33" w14:textId="34F85A68" w:rsidR="00961264" w:rsidRPr="003C3338" w:rsidRDefault="00961264" w:rsidP="00961264">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C = 3.67 by definition</w:t>
      </w:r>
    </w:p>
    <w:p w14:paraId="36B11927" w14:textId="285B1A2F" w:rsidR="003C3338" w:rsidRPr="003C3338" w:rsidRDefault="003C3338" w:rsidP="00961264">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t>D = 0.28 by definition</w:t>
      </w:r>
    </w:p>
    <w:p w14:paraId="54B63198" w14:textId="728F85CA" w:rsidR="003C3338" w:rsidRPr="003C3338" w:rsidRDefault="00961264" w:rsidP="00961264">
      <w:pPr>
        <w:pStyle w:val="PreformattatoHTML"/>
        <w:rPr>
          <w:rFonts w:ascii="Times New Roman" w:hAnsi="Times New Roman" w:cs="Times New Roman"/>
          <w:sz w:val="24"/>
          <w:szCs w:val="24"/>
          <w:lang w:val="en-US"/>
        </w:rPr>
      </w:pPr>
      <w:r w:rsidRPr="003C3338">
        <w:rPr>
          <w:rFonts w:ascii="Times New Roman" w:hAnsi="Times New Roman" w:cs="Times New Roman"/>
          <w:sz w:val="24"/>
          <w:szCs w:val="24"/>
          <w:lang w:val="en-US"/>
        </w:rPr>
        <w:tab/>
      </w:r>
      <m:oMath>
        <m:r>
          <w:rPr>
            <w:rFonts w:ascii="Cambria Math" w:hAnsi="Cambria Math" w:cs="Times New Roman"/>
            <w:sz w:val="24"/>
            <w:szCs w:val="24"/>
            <w:lang w:val="en-US"/>
          </w:rPr>
          <m:t xml:space="preserve">F = D + 0.2 × </m:t>
        </m:r>
        <m:d>
          <m:dPr>
            <m:ctrlPr>
              <w:rPr>
                <w:rFonts w:ascii="Cambria Math" w:hAnsi="Cambria Math" w:cs="Times New Roman"/>
                <w:i/>
                <w:sz w:val="24"/>
                <w:szCs w:val="24"/>
                <w:lang w:val="en-US"/>
              </w:rPr>
            </m:ctrlPr>
          </m:dPr>
          <m:e>
            <m:r>
              <w:rPr>
                <w:rFonts w:ascii="Cambria Math" w:hAnsi="Cambria Math" w:cs="Times New Roman"/>
                <w:sz w:val="24"/>
                <w:szCs w:val="24"/>
                <w:lang w:val="en-US"/>
              </w:rPr>
              <m:t>E-B</m:t>
            </m:r>
          </m:e>
        </m:d>
        <m:r>
          <w:rPr>
            <w:rFonts w:ascii="Cambria Math" w:hAnsi="Cambria Math" w:cs="Times New Roman"/>
            <w:sz w:val="24"/>
            <w:szCs w:val="24"/>
            <w:lang w:val="en-US"/>
          </w:rPr>
          <m:t>=0.28+0.2 × 0.177</m:t>
        </m:r>
      </m:oMath>
      <w:r w:rsidRPr="003C3338">
        <w:rPr>
          <w:rFonts w:ascii="Times New Roman" w:hAnsi="Times New Roman" w:cs="Times New Roman"/>
          <w:sz w:val="24"/>
          <w:szCs w:val="24"/>
          <w:lang w:val="en-US"/>
        </w:rPr>
        <w:t xml:space="preserve"> </w:t>
      </w:r>
      <m:oMath>
        <m:r>
          <w:rPr>
            <w:rFonts w:ascii="Cambria Math" w:hAnsi="Cambria Math" w:cs="Times New Roman"/>
            <w:sz w:val="24"/>
            <w:szCs w:val="24"/>
            <w:lang w:val="en-US"/>
          </w:rPr>
          <m:t>=</m:t>
        </m:r>
      </m:oMath>
      <w:r w:rsidRPr="003C3338">
        <w:rPr>
          <w:rFonts w:ascii="Times New Roman" w:hAnsi="Times New Roman" w:cs="Times New Roman"/>
          <w:sz w:val="24"/>
          <w:szCs w:val="24"/>
          <w:lang w:val="en-US"/>
        </w:rPr>
        <w:t xml:space="preserve"> </w:t>
      </w:r>
      <w:r w:rsidR="003C3338" w:rsidRPr="003C3338">
        <w:rPr>
          <w:rFonts w:ascii="Times New Roman" w:hAnsi="Times New Roman" w:cs="Times New Roman"/>
          <w:sz w:val="24"/>
          <w:szCs w:val="24"/>
          <w:lang w:val="en-US"/>
        </w:rPr>
        <w:t>0.3154</w:t>
      </w:r>
    </w:p>
    <w:p w14:paraId="7EC4D3FB" w14:textId="3D8A34FA" w:rsidR="00961264" w:rsidRPr="00A11396" w:rsidRDefault="00961264" w:rsidP="00961264">
      <w:pPr>
        <w:rPr>
          <w:rFonts w:ascii="Times New Roman" w:eastAsia="Times New Roman" w:hAnsi="Times New Roman" w:cs="Times New Roman"/>
          <w:sz w:val="32"/>
          <w:szCs w:val="32"/>
          <w:lang w:val="en-US"/>
        </w:rPr>
      </w:pPr>
      <m:oMathPara>
        <m:oMath>
          <m:r>
            <w:rPr>
              <w:rFonts w:ascii="Cambria Math" w:eastAsia="Times New Roman" w:hAnsi="Cambria Math" w:cs="Times New Roman"/>
              <w:sz w:val="32"/>
              <w:szCs w:val="32"/>
              <w:lang w:val="en-US"/>
            </w:rPr>
            <m:t>Duration=3.67×</m:t>
          </m:r>
          <m:sSup>
            <m:sSupPr>
              <m:ctrlPr>
                <w:rPr>
                  <w:rFonts w:ascii="Cambria Math" w:eastAsia="Times New Roman" w:hAnsi="Cambria Math" w:cs="Times New Roman"/>
                  <w:bCs/>
                  <w:i/>
                  <w:iCs/>
                  <w:sz w:val="32"/>
                  <w:szCs w:val="32"/>
                  <w:lang w:val="en-US"/>
                </w:rPr>
              </m:ctrlPr>
            </m:sSupPr>
            <m:e>
              <m:r>
                <w:rPr>
                  <w:rFonts w:ascii="Cambria Math" w:eastAsia="Times New Roman" w:hAnsi="Cambria Math" w:cs="Times New Roman"/>
                  <w:sz w:val="32"/>
                  <w:szCs w:val="32"/>
                  <w:lang w:val="en-US"/>
                </w:rPr>
                <m:t>45</m:t>
              </m:r>
            </m:e>
            <m:sup>
              <m:r>
                <w:rPr>
                  <w:rFonts w:ascii="Cambria Math" w:eastAsia="Times New Roman" w:hAnsi="Cambria Math" w:cs="Times New Roman"/>
                  <w:sz w:val="32"/>
                  <w:szCs w:val="32"/>
                  <w:lang w:val="en-US"/>
                </w:rPr>
                <m:t>0.3154</m:t>
              </m:r>
            </m:sup>
          </m:sSup>
          <m:r>
            <w:rPr>
              <w:rFonts w:ascii="Cambria Math" w:eastAsia="Times New Roman" w:hAnsi="Cambria Math" w:cs="Times New Roman"/>
              <w:sz w:val="32"/>
              <w:szCs w:val="32"/>
              <w:lang w:val="en-US"/>
            </w:rPr>
            <m:t xml:space="preserve">=12.19 months </m:t>
          </m:r>
        </m:oMath>
      </m:oMathPara>
    </w:p>
    <w:p w14:paraId="667A3192" w14:textId="77777777" w:rsidR="00A11396" w:rsidRDefault="00A11396" w:rsidP="00A11396">
      <w:pPr>
        <w:rPr>
          <w:rFonts w:ascii="Times New Roman" w:eastAsia="Times New Roman" w:hAnsi="Times New Roman" w:cs="Times New Roman"/>
          <w:sz w:val="24"/>
          <w:szCs w:val="24"/>
          <w:lang w:val="en-US"/>
        </w:rPr>
      </w:pPr>
      <w:r w:rsidRPr="00321FF7">
        <w:rPr>
          <w:rFonts w:ascii="Times New Roman" w:eastAsia="Times New Roman" w:hAnsi="Times New Roman" w:cs="Times New Roman"/>
          <w:sz w:val="24"/>
          <w:szCs w:val="24"/>
          <w:lang w:val="en-US"/>
        </w:rPr>
        <w:t>We calculate so the average staffing needed to complete the project with</w:t>
      </w:r>
      <w:r>
        <w:rPr>
          <w:rFonts w:ascii="Times New Roman" w:eastAsia="Times New Roman" w:hAnsi="Times New Roman" w:cs="Times New Roman"/>
          <w:sz w:val="24"/>
          <w:szCs w:val="24"/>
          <w:lang w:val="en-US"/>
        </w:rPr>
        <w:t>in</w:t>
      </w:r>
      <w:r w:rsidRPr="00321FF7">
        <w:rPr>
          <w:rFonts w:ascii="Times New Roman" w:eastAsia="Times New Roman" w:hAnsi="Times New Roman" w:cs="Times New Roman"/>
          <w:sz w:val="24"/>
          <w:szCs w:val="24"/>
          <w:lang w:val="en-US"/>
        </w:rPr>
        <w:t xml:space="preserve"> this duration</w:t>
      </w:r>
    </w:p>
    <w:p w14:paraId="78CCA64C" w14:textId="77777777" w:rsidR="00A11396" w:rsidRPr="00321FF7" w:rsidRDefault="00A11396" w:rsidP="00A11396">
      <w:pPr>
        <w:jc w:val="center"/>
        <w:rPr>
          <w:rFonts w:ascii="Times New Roman" w:eastAsia="Times New Roman" w:hAnsi="Times New Roman" w:cs="Times New Roman"/>
          <w:sz w:val="32"/>
          <w:szCs w:val="32"/>
          <w:lang w:val="en-US"/>
        </w:rPr>
      </w:pPr>
      <m:oMathPara>
        <m:oMath>
          <m:r>
            <w:rPr>
              <w:rFonts w:ascii="Cambria Math" w:eastAsia="Times New Roman" w:hAnsi="Cambria Math" w:cs="Times New Roman"/>
              <w:sz w:val="32"/>
              <w:szCs w:val="32"/>
              <w:lang w:val="en-US"/>
            </w:rPr>
            <m:t>AverageStaffing=Effort÷Duration</m:t>
          </m:r>
        </m:oMath>
      </m:oMathPara>
    </w:p>
    <w:p w14:paraId="5E149FE7" w14:textId="77777777" w:rsidR="00A11396" w:rsidRPr="00321FF7" w:rsidRDefault="00A11396" w:rsidP="00A11396">
      <w:pPr>
        <w:rPr>
          <w:rFonts w:ascii="Times New Roman" w:eastAsia="Times New Roman" w:hAnsi="Times New Roman" w:cs="Times New Roman"/>
          <w:sz w:val="32"/>
          <w:szCs w:val="32"/>
          <w:lang w:val="en-US"/>
        </w:rPr>
      </w:pPr>
      <m:oMathPara>
        <m:oMathParaPr>
          <m:jc m:val="center"/>
        </m:oMathParaPr>
        <m:oMath>
          <m:r>
            <w:rPr>
              <w:rFonts w:ascii="Cambria Math" w:eastAsia="Times New Roman" w:hAnsi="Cambria Math" w:cs="Times New Roman"/>
              <w:sz w:val="32"/>
              <w:szCs w:val="32"/>
              <w:lang w:val="en-US"/>
            </w:rPr>
            <m:t>AverageStaffing=45÷12.19=3,7~4</m:t>
          </m:r>
        </m:oMath>
      </m:oMathPara>
    </w:p>
    <w:p w14:paraId="58474924" w14:textId="77777777" w:rsidR="00A11396" w:rsidRPr="00321FF7" w:rsidRDefault="00A11396" w:rsidP="00A11396">
      <w:pPr>
        <w:rPr>
          <w:rFonts w:ascii="Times New Roman" w:eastAsia="Times New Roman" w:hAnsi="Times New Roman" w:cs="Times New Roman"/>
          <w:bCs/>
          <w:iCs/>
          <w:sz w:val="24"/>
          <w:szCs w:val="24"/>
          <w:lang w:val="en-US"/>
        </w:rPr>
      </w:pPr>
    </w:p>
    <w:p w14:paraId="7A1F430B" w14:textId="77777777" w:rsidR="00A11396" w:rsidRPr="003C3338" w:rsidRDefault="00A11396" w:rsidP="00961264">
      <w:pPr>
        <w:rPr>
          <w:rFonts w:ascii="Times New Roman" w:eastAsia="Times New Roman" w:hAnsi="Times New Roman" w:cs="Times New Roman"/>
          <w:bCs/>
          <w:iCs/>
          <w:sz w:val="32"/>
          <w:szCs w:val="32"/>
          <w:lang w:val="en-US"/>
        </w:rPr>
      </w:pPr>
    </w:p>
    <w:p w14:paraId="02AFA4DE" w14:textId="6D3FA702" w:rsidR="00C1082B" w:rsidRPr="006D5D03" w:rsidRDefault="00DB7FAB" w:rsidP="006D5D03">
      <w:pPr>
        <w:pStyle w:val="PreformattatoHTML"/>
        <w:rPr>
          <w:rFonts w:ascii="Times New Roman" w:hAnsi="Times New Roman" w:cs="Times New Roman"/>
          <w:sz w:val="24"/>
          <w:szCs w:val="24"/>
          <w:lang w:val="en-US"/>
        </w:rPr>
      </w:pPr>
      <w:r>
        <w:rPr>
          <w:rFonts w:ascii="Times New Roman" w:hAnsi="Times New Roman" w:cs="Times New Roman"/>
          <w:sz w:val="24"/>
          <w:szCs w:val="24"/>
          <w:lang w:val="en-US"/>
        </w:rPr>
        <w:t>The result seems to be a reasonable estimation for a medium size project.</w:t>
      </w:r>
    </w:p>
    <w:p w14:paraId="27547B31" w14:textId="7A33E45C" w:rsidR="00C1082B" w:rsidRDefault="00C1082B" w:rsidP="00127CF2">
      <w:pPr>
        <w:spacing w:line="360" w:lineRule="auto"/>
        <w:rPr>
          <w:sz w:val="24"/>
          <w:szCs w:val="24"/>
          <w:lang w:val="en-US"/>
        </w:rPr>
      </w:pPr>
    </w:p>
    <w:p w14:paraId="33CCA079" w14:textId="77777777" w:rsidR="00F91BF1" w:rsidRPr="00F91BF1" w:rsidRDefault="00F91BF1" w:rsidP="00127CF2">
      <w:pPr>
        <w:spacing w:line="360" w:lineRule="auto"/>
        <w:rPr>
          <w:sz w:val="24"/>
          <w:szCs w:val="24"/>
          <w:lang w:val="en-US"/>
        </w:rPr>
      </w:pPr>
    </w:p>
    <w:p w14:paraId="5F811955" w14:textId="7685C41C" w:rsidR="00E477BD" w:rsidRDefault="005009B8" w:rsidP="00B953D5">
      <w:pPr>
        <w:pStyle w:val="Titolo2"/>
        <w:numPr>
          <w:ilvl w:val="0"/>
          <w:numId w:val="4"/>
        </w:numPr>
        <w:spacing w:before="0" w:after="5" w:line="355" w:lineRule="auto"/>
        <w:ind w:left="380" w:right="312" w:hanging="11"/>
        <w:jc w:val="both"/>
        <w:rPr>
          <w:rFonts w:ascii="Times New Roman" w:eastAsia="Cambria" w:hAnsi="Times New Roman" w:cs="Times New Roman"/>
          <w:b/>
          <w:color w:val="2E74B5"/>
          <w:sz w:val="30"/>
          <w:szCs w:val="22"/>
          <w:lang w:val="en-US"/>
        </w:rPr>
      </w:pPr>
      <w:bookmarkStart w:id="39" w:name="_Toc472633106"/>
      <w:bookmarkStart w:id="40" w:name="_Toc472633681"/>
      <w:r w:rsidRPr="00B716F9">
        <w:rPr>
          <w:rFonts w:ascii="Times New Roman" w:eastAsia="Cambria" w:hAnsi="Times New Roman" w:cs="Times New Roman"/>
          <w:b/>
          <w:color w:val="2E74B5"/>
          <w:sz w:val="30"/>
          <w:szCs w:val="22"/>
          <w:lang w:val="en-US"/>
        </w:rPr>
        <w:t>SCHEDULE</w:t>
      </w:r>
      <w:bookmarkEnd w:id="39"/>
      <w:bookmarkEnd w:id="40"/>
    </w:p>
    <w:p w14:paraId="3DF6E68C" w14:textId="77777777" w:rsidR="006D5D03" w:rsidRPr="006D5D03" w:rsidRDefault="006D5D03" w:rsidP="006D5D03"/>
    <w:p w14:paraId="6D447693" w14:textId="1AE19ACF" w:rsidR="005009B8" w:rsidRPr="00B716F9" w:rsidRDefault="00665D02" w:rsidP="00665D02">
      <w:pPr>
        <w:jc w:val="both"/>
        <w:rPr>
          <w:rFonts w:ascii="Times New Roman" w:hAnsi="Times New Roman"/>
          <w:lang w:val="en-GB"/>
        </w:rPr>
      </w:pPr>
      <w:r w:rsidRPr="00B716F9">
        <w:rPr>
          <w:rFonts w:ascii="Times New Roman" w:hAnsi="Times New Roman"/>
          <w:lang w:val="en-GB"/>
        </w:rPr>
        <w:t>We are now going to present the high-level schedule of our project. This schedule represent just a track of the entire development process, as a more detailed schedule for each phase of the process will be given during the project itself.</w:t>
      </w:r>
    </w:p>
    <w:p w14:paraId="5BFCC6FF" w14:textId="18C371A9" w:rsidR="00665D02" w:rsidRPr="00B716F9" w:rsidRDefault="00665D02" w:rsidP="00665D02">
      <w:pPr>
        <w:jc w:val="both"/>
        <w:rPr>
          <w:rFonts w:ascii="Times New Roman" w:hAnsi="Times New Roman"/>
          <w:lang w:val="en-GB"/>
        </w:rPr>
      </w:pPr>
      <w:r w:rsidRPr="00B716F9">
        <w:rPr>
          <w:rFonts w:ascii="Times New Roman" w:hAnsi="Times New Roman"/>
          <w:lang w:val="en-GB"/>
        </w:rPr>
        <w:t xml:space="preserve">This schedule is divided into four parts. The first one is related to the schedule of the requirements phase, the second one in related to the schedule of the design phase, the third one is related to the development phase and the last one to the deployment and start-up. This separation has been done for readability reason, though the </w:t>
      </w:r>
      <w:r w:rsidRPr="00B716F9">
        <w:rPr>
          <w:rFonts w:ascii="Times New Roman" w:hAnsi="Times New Roman"/>
          <w:lang w:val="en-GB"/>
        </w:rPr>
        <w:lastRenderedPageBreak/>
        <w:t xml:space="preserve">schedules are linked together:  in fact, for instance, the DD’s start date corresponds with the RASD’s end date, and so do the Development and the deployment. </w:t>
      </w:r>
    </w:p>
    <w:p w14:paraId="1CEC210F" w14:textId="42FCEC0E" w:rsidR="00665D02" w:rsidRPr="00B716F9" w:rsidRDefault="00665D02" w:rsidP="00665D02">
      <w:pPr>
        <w:jc w:val="both"/>
        <w:rPr>
          <w:rFonts w:ascii="Times New Roman" w:hAnsi="Times New Roman"/>
          <w:lang w:val="en-GB"/>
        </w:rPr>
      </w:pPr>
      <w:r w:rsidRPr="00B716F9">
        <w:rPr>
          <w:rFonts w:ascii="Times New Roman" w:hAnsi="Times New Roman"/>
          <w:lang w:val="en-GB"/>
        </w:rPr>
        <w:t>The Development phase has been planned according to the cost and effort estimation presented in the previous part of this document. Further details about this will be given later.</w:t>
      </w:r>
    </w:p>
    <w:p w14:paraId="7BF8B85D" w14:textId="53C35595" w:rsidR="00665D02" w:rsidRDefault="00665D02" w:rsidP="00665D02">
      <w:pPr>
        <w:jc w:val="both"/>
        <w:rPr>
          <w:rFonts w:ascii="Times New Roman" w:hAnsi="Times New Roman"/>
          <w:lang w:val="en-GB"/>
        </w:rPr>
      </w:pPr>
      <w:r w:rsidRPr="00B716F9">
        <w:rPr>
          <w:rFonts w:ascii="Times New Roman" w:hAnsi="Times New Roman"/>
          <w:lang w:val="en-GB"/>
        </w:rPr>
        <w:t>We have considered as start date of our project the 16 of October 2016.</w:t>
      </w:r>
    </w:p>
    <w:p w14:paraId="4D72998E" w14:textId="77777777" w:rsidR="00CA5A09" w:rsidRPr="00B716F9" w:rsidRDefault="00CA5A09" w:rsidP="00665D02">
      <w:pPr>
        <w:jc w:val="both"/>
        <w:rPr>
          <w:rFonts w:ascii="Times New Roman" w:hAnsi="Times New Roman"/>
          <w:lang w:val="en-GB"/>
        </w:rPr>
      </w:pPr>
    </w:p>
    <w:p w14:paraId="4079B2AE" w14:textId="4E69482E" w:rsidR="00CA5A09" w:rsidRPr="00CA5A09" w:rsidRDefault="00665D02" w:rsidP="00CA5A09">
      <w:pPr>
        <w:pStyle w:val="Paragrafoelenco"/>
        <w:numPr>
          <w:ilvl w:val="1"/>
          <w:numId w:val="4"/>
        </w:numPr>
        <w:rPr>
          <w:rFonts w:ascii="Times New Roman" w:hAnsi="Times New Roman"/>
          <w:b/>
          <w:color w:val="548DD4" w:themeColor="text2" w:themeTint="99"/>
          <w:sz w:val="28"/>
          <w:szCs w:val="28"/>
          <w:lang w:val="en-GB"/>
        </w:rPr>
      </w:pPr>
      <w:r w:rsidRPr="00B716F9">
        <w:rPr>
          <w:rFonts w:ascii="Times New Roman" w:hAnsi="Times New Roman"/>
          <w:b/>
          <w:color w:val="548DD4" w:themeColor="text2" w:themeTint="99"/>
          <w:sz w:val="28"/>
          <w:szCs w:val="28"/>
          <w:lang w:val="en-GB"/>
        </w:rPr>
        <w:t xml:space="preserve"> RASD SCHEDULE</w:t>
      </w:r>
    </w:p>
    <w:p w14:paraId="77FD9096" w14:textId="4BB2C561" w:rsidR="000306DF" w:rsidRDefault="00665D02" w:rsidP="00665D02">
      <w:pPr>
        <w:rPr>
          <w:rFonts w:ascii="Times New Roman" w:hAnsi="Times New Roman"/>
          <w:lang w:val="en-GB"/>
        </w:rPr>
      </w:pPr>
      <w:r w:rsidRPr="00B716F9">
        <w:rPr>
          <w:rFonts w:ascii="Times New Roman" w:hAnsi="Times New Roman"/>
          <w:lang w:val="en-GB"/>
        </w:rPr>
        <w:t>This first schedule is related to</w:t>
      </w:r>
      <w:r w:rsidR="00B716F9" w:rsidRPr="00B716F9">
        <w:rPr>
          <w:rFonts w:ascii="Times New Roman" w:hAnsi="Times New Roman"/>
          <w:lang w:val="en-GB"/>
        </w:rPr>
        <w:t xml:space="preserve"> the requirements phase and finishes</w:t>
      </w:r>
      <w:r w:rsidRPr="00B716F9">
        <w:rPr>
          <w:rFonts w:ascii="Times New Roman" w:hAnsi="Times New Roman"/>
          <w:lang w:val="en-GB"/>
        </w:rPr>
        <w:t xml:space="preserve"> with th</w:t>
      </w:r>
      <w:r w:rsidR="00B716F9" w:rsidRPr="00B716F9">
        <w:rPr>
          <w:rFonts w:ascii="Times New Roman" w:hAnsi="Times New Roman"/>
          <w:lang w:val="en-GB"/>
        </w:rPr>
        <w:t>e production of the RASD. It considers as starting date the 16 October 2016 and as ending date</w:t>
      </w:r>
      <w:r w:rsidR="00670A80">
        <w:rPr>
          <w:rFonts w:ascii="Times New Roman" w:hAnsi="Times New Roman"/>
          <w:lang w:val="en-GB"/>
        </w:rPr>
        <w:t xml:space="preserve"> the 5</w:t>
      </w:r>
      <w:r w:rsidR="00B716F9">
        <w:rPr>
          <w:rFonts w:ascii="Times New Roman" w:hAnsi="Times New Roman"/>
          <w:lang w:val="en-GB"/>
        </w:rPr>
        <w:t xml:space="preserve"> January 2017</w:t>
      </w:r>
      <w:r w:rsidR="00B716F9" w:rsidRPr="00B716F9">
        <w:rPr>
          <w:rFonts w:ascii="Times New Roman" w:hAnsi="Times New Roman"/>
          <w:lang w:val="en-GB"/>
        </w:rPr>
        <w:t>. For this phase has</w:t>
      </w:r>
      <w:r w:rsidR="00670A80">
        <w:rPr>
          <w:rFonts w:ascii="Times New Roman" w:hAnsi="Times New Roman"/>
          <w:lang w:val="en-GB"/>
        </w:rPr>
        <w:t xml:space="preserve"> been scheduled a total of 3, 56</w:t>
      </w:r>
      <w:r w:rsidR="00B716F9" w:rsidRPr="00B716F9">
        <w:rPr>
          <w:rFonts w:ascii="Times New Roman" w:hAnsi="Times New Roman"/>
          <w:lang w:val="en-GB"/>
        </w:rPr>
        <w:t xml:space="preserve"> PM and, as this first part has to be performed almost sequentially, the duration of this phase is </w:t>
      </w:r>
      <w:r w:rsidR="00670A80">
        <w:rPr>
          <w:rFonts w:ascii="Times New Roman" w:hAnsi="Times New Roman"/>
          <w:lang w:val="en-GB"/>
        </w:rPr>
        <w:t xml:space="preserve">2,92 </w:t>
      </w:r>
      <w:r w:rsidR="00B716F9" w:rsidRPr="00B716F9">
        <w:rPr>
          <w:rFonts w:ascii="Times New Roman" w:hAnsi="Times New Roman"/>
          <w:lang w:val="en-GB"/>
        </w:rPr>
        <w:t>months.</w:t>
      </w:r>
    </w:p>
    <w:p w14:paraId="244AF1AE" w14:textId="77777777" w:rsidR="00292819" w:rsidRPr="00B716F9" w:rsidRDefault="00292819" w:rsidP="00665D02">
      <w:pPr>
        <w:rPr>
          <w:rFonts w:ascii="Times New Roman" w:hAnsi="Times New Roman"/>
          <w:lang w:val="en-GB"/>
        </w:rPr>
      </w:pPr>
    </w:p>
    <w:p w14:paraId="280BB851" w14:textId="2EF8C169" w:rsidR="00E477BD" w:rsidRDefault="00292819" w:rsidP="00E477BD">
      <w:pPr>
        <w:pStyle w:val="Paragrafoelenco"/>
        <w:ind w:left="360"/>
        <w:rPr>
          <w:rFonts w:ascii="Times New Roman" w:hAnsi="Times New Roman" w:cs="Times New Roman"/>
          <w:b/>
          <w:color w:val="3366FF"/>
          <w:sz w:val="30"/>
          <w:szCs w:val="30"/>
          <w:lang w:val="en-GB"/>
        </w:rPr>
      </w:pPr>
      <w:r>
        <w:rPr>
          <w:rFonts w:ascii="Times New Roman" w:hAnsi="Times New Roman" w:cs="Times New Roman"/>
          <w:b/>
          <w:noProof/>
          <w:color w:val="3366FF"/>
          <w:sz w:val="30"/>
          <w:szCs w:val="30"/>
        </w:rPr>
        <w:drawing>
          <wp:inline distT="0" distB="0" distL="0" distR="0" wp14:anchorId="18209970" wp14:editId="7DDE1403">
            <wp:extent cx="6332220" cy="33375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D schedule.jp2"/>
                    <pic:cNvPicPr/>
                  </pic:nvPicPr>
                  <pic:blipFill>
                    <a:blip r:embed="rId34">
                      <a:extLst>
                        <a:ext uri="{28A0092B-C50C-407E-A947-70E740481C1C}">
                          <a14:useLocalDpi xmlns:a14="http://schemas.microsoft.com/office/drawing/2010/main" val="0"/>
                        </a:ext>
                      </a:extLst>
                    </a:blip>
                    <a:stretch>
                      <a:fillRect/>
                    </a:stretch>
                  </pic:blipFill>
                  <pic:spPr>
                    <a:xfrm>
                      <a:off x="0" y="0"/>
                      <a:ext cx="6332220" cy="3337560"/>
                    </a:xfrm>
                    <a:prstGeom prst="rect">
                      <a:avLst/>
                    </a:prstGeom>
                  </pic:spPr>
                </pic:pic>
              </a:graphicData>
            </a:graphic>
          </wp:inline>
        </w:drawing>
      </w:r>
    </w:p>
    <w:p w14:paraId="6A267913" w14:textId="11B05434" w:rsidR="00292819" w:rsidRDefault="00292819" w:rsidP="00E477BD">
      <w:pPr>
        <w:pStyle w:val="Paragrafoelenco"/>
        <w:ind w:left="360"/>
        <w:rPr>
          <w:rFonts w:ascii="Times New Roman" w:hAnsi="Times New Roman" w:cs="Times New Roman"/>
          <w:b/>
          <w:color w:val="3366FF"/>
          <w:sz w:val="30"/>
          <w:szCs w:val="30"/>
          <w:lang w:val="en-GB"/>
        </w:rPr>
      </w:pPr>
    </w:p>
    <w:p w14:paraId="349B1852" w14:textId="3D00DBEE" w:rsidR="00A11396" w:rsidRDefault="00A11396" w:rsidP="00E477BD">
      <w:pPr>
        <w:pStyle w:val="Paragrafoelenco"/>
        <w:ind w:left="360"/>
        <w:rPr>
          <w:rFonts w:ascii="Times New Roman" w:hAnsi="Times New Roman" w:cs="Times New Roman"/>
          <w:b/>
          <w:color w:val="3366FF"/>
          <w:sz w:val="30"/>
          <w:szCs w:val="30"/>
          <w:lang w:val="en-GB"/>
        </w:rPr>
      </w:pPr>
    </w:p>
    <w:p w14:paraId="650200A4" w14:textId="18DF82D9" w:rsidR="00A11396" w:rsidRDefault="00A11396" w:rsidP="00E477BD">
      <w:pPr>
        <w:pStyle w:val="Paragrafoelenco"/>
        <w:ind w:left="360"/>
        <w:rPr>
          <w:rFonts w:ascii="Times New Roman" w:hAnsi="Times New Roman" w:cs="Times New Roman"/>
          <w:b/>
          <w:color w:val="3366FF"/>
          <w:sz w:val="30"/>
          <w:szCs w:val="30"/>
          <w:lang w:val="en-GB"/>
        </w:rPr>
      </w:pPr>
    </w:p>
    <w:p w14:paraId="51AB8E8E" w14:textId="3D88C19E" w:rsidR="00A11396" w:rsidRDefault="00A11396" w:rsidP="00E477BD">
      <w:pPr>
        <w:pStyle w:val="Paragrafoelenco"/>
        <w:ind w:left="360"/>
        <w:rPr>
          <w:rFonts w:ascii="Times New Roman" w:hAnsi="Times New Roman" w:cs="Times New Roman"/>
          <w:b/>
          <w:color w:val="3366FF"/>
          <w:sz w:val="30"/>
          <w:szCs w:val="30"/>
          <w:lang w:val="en-GB"/>
        </w:rPr>
      </w:pPr>
    </w:p>
    <w:p w14:paraId="427890AE" w14:textId="26534B97" w:rsidR="00A11396" w:rsidRDefault="00A11396" w:rsidP="00E477BD">
      <w:pPr>
        <w:pStyle w:val="Paragrafoelenco"/>
        <w:ind w:left="360"/>
        <w:rPr>
          <w:rFonts w:ascii="Times New Roman" w:hAnsi="Times New Roman" w:cs="Times New Roman"/>
          <w:b/>
          <w:color w:val="3366FF"/>
          <w:sz w:val="30"/>
          <w:szCs w:val="30"/>
          <w:lang w:val="en-GB"/>
        </w:rPr>
      </w:pPr>
    </w:p>
    <w:p w14:paraId="6487944E" w14:textId="405153DF" w:rsidR="00A11396" w:rsidRDefault="00A11396" w:rsidP="00E477BD">
      <w:pPr>
        <w:pStyle w:val="Paragrafoelenco"/>
        <w:ind w:left="360"/>
        <w:rPr>
          <w:rFonts w:ascii="Times New Roman" w:hAnsi="Times New Roman" w:cs="Times New Roman"/>
          <w:b/>
          <w:color w:val="3366FF"/>
          <w:sz w:val="30"/>
          <w:szCs w:val="30"/>
          <w:lang w:val="en-GB"/>
        </w:rPr>
      </w:pPr>
    </w:p>
    <w:p w14:paraId="0B0B5C32" w14:textId="4DDC96E5" w:rsidR="00A11396" w:rsidRDefault="00A11396" w:rsidP="00E477BD">
      <w:pPr>
        <w:pStyle w:val="Paragrafoelenco"/>
        <w:ind w:left="360"/>
        <w:rPr>
          <w:rFonts w:ascii="Times New Roman" w:hAnsi="Times New Roman" w:cs="Times New Roman"/>
          <w:b/>
          <w:color w:val="3366FF"/>
          <w:sz w:val="30"/>
          <w:szCs w:val="30"/>
          <w:lang w:val="en-GB"/>
        </w:rPr>
      </w:pPr>
    </w:p>
    <w:p w14:paraId="2295B9E4" w14:textId="65092C7A" w:rsidR="00A11396" w:rsidRDefault="00A11396" w:rsidP="00E477BD">
      <w:pPr>
        <w:pStyle w:val="Paragrafoelenco"/>
        <w:ind w:left="360"/>
        <w:rPr>
          <w:rFonts w:ascii="Times New Roman" w:hAnsi="Times New Roman" w:cs="Times New Roman"/>
          <w:b/>
          <w:color w:val="3366FF"/>
          <w:sz w:val="30"/>
          <w:szCs w:val="30"/>
          <w:lang w:val="en-GB"/>
        </w:rPr>
      </w:pPr>
    </w:p>
    <w:p w14:paraId="60FFB813" w14:textId="15988EFB" w:rsidR="00292819" w:rsidRDefault="00292819" w:rsidP="00E477BD">
      <w:pPr>
        <w:pStyle w:val="Paragrafoelenco"/>
        <w:ind w:left="360"/>
        <w:rPr>
          <w:rFonts w:ascii="Times New Roman" w:hAnsi="Times New Roman" w:cs="Times New Roman"/>
          <w:b/>
          <w:color w:val="3366FF"/>
          <w:sz w:val="30"/>
          <w:szCs w:val="30"/>
          <w:lang w:val="en-GB"/>
        </w:rPr>
      </w:pPr>
    </w:p>
    <w:p w14:paraId="362AE452" w14:textId="46EB30CE" w:rsidR="00B716F9" w:rsidRPr="006D5D03" w:rsidRDefault="009E2D05" w:rsidP="009E2D05">
      <w:pPr>
        <w:pStyle w:val="Paragrafoelenco"/>
        <w:numPr>
          <w:ilvl w:val="1"/>
          <w:numId w:val="4"/>
        </w:numPr>
        <w:rPr>
          <w:rFonts w:ascii="Times New Roman" w:hAnsi="Times New Roman" w:cs="Times New Roman"/>
          <w:color w:val="548DD4" w:themeColor="text2" w:themeTint="99"/>
          <w:lang w:val="en-GB"/>
        </w:rPr>
      </w:pPr>
      <w:r w:rsidRPr="009E2D05">
        <w:rPr>
          <w:rFonts w:ascii="Times New Roman" w:hAnsi="Times New Roman" w:cs="Times New Roman"/>
          <w:color w:val="548DD4" w:themeColor="text2" w:themeTint="99"/>
          <w:lang w:val="en-GB"/>
        </w:rPr>
        <w:lastRenderedPageBreak/>
        <w:t xml:space="preserve"> </w:t>
      </w:r>
      <w:r w:rsidRPr="009E2D05">
        <w:rPr>
          <w:rFonts w:ascii="Times New Roman" w:hAnsi="Times New Roman" w:cs="Times New Roman"/>
          <w:b/>
          <w:color w:val="548DD4" w:themeColor="text2" w:themeTint="99"/>
          <w:sz w:val="28"/>
          <w:szCs w:val="28"/>
          <w:lang w:val="en-GB"/>
        </w:rPr>
        <w:t>DD SCHEDULE</w:t>
      </w:r>
    </w:p>
    <w:p w14:paraId="028CD5FB" w14:textId="77777777" w:rsidR="006D5D03" w:rsidRPr="009E2D05" w:rsidRDefault="006D5D03" w:rsidP="006D5D03">
      <w:pPr>
        <w:pStyle w:val="Paragrafoelenco"/>
        <w:ind w:left="715"/>
        <w:rPr>
          <w:rFonts w:ascii="Times New Roman" w:hAnsi="Times New Roman" w:cs="Times New Roman"/>
          <w:color w:val="548DD4" w:themeColor="text2" w:themeTint="99"/>
          <w:lang w:val="en-GB"/>
        </w:rPr>
      </w:pPr>
    </w:p>
    <w:p w14:paraId="78F25443" w14:textId="7A7C81D2" w:rsidR="00B716F9" w:rsidRDefault="00B716F9" w:rsidP="000306DF">
      <w:pPr>
        <w:jc w:val="both"/>
        <w:rPr>
          <w:rFonts w:ascii="Times New Roman" w:hAnsi="Times New Roman" w:cs="Times New Roman"/>
          <w:lang w:val="en-GB"/>
        </w:rPr>
      </w:pPr>
      <w:r w:rsidRPr="00B716F9">
        <w:rPr>
          <w:rFonts w:ascii="Times New Roman" w:hAnsi="Times New Roman" w:cs="Times New Roman"/>
          <w:lang w:val="en-GB"/>
        </w:rPr>
        <w:t>The second</w:t>
      </w:r>
      <w:r>
        <w:rPr>
          <w:rFonts w:ascii="Times New Roman" w:hAnsi="Times New Roman" w:cs="Times New Roman"/>
          <w:lang w:val="en-GB"/>
        </w:rPr>
        <w:t xml:space="preserve"> schedule is related to the production of the DD. It considers as starting date the 27 January 2</w:t>
      </w:r>
      <w:r w:rsidR="00C34FCB">
        <w:rPr>
          <w:rFonts w:ascii="Times New Roman" w:hAnsi="Times New Roman" w:cs="Times New Roman"/>
          <w:lang w:val="en-GB"/>
        </w:rPr>
        <w:t>017 and as ending date the 4 April</w:t>
      </w:r>
      <w:r>
        <w:rPr>
          <w:rFonts w:ascii="Times New Roman" w:hAnsi="Times New Roman" w:cs="Times New Roman"/>
          <w:lang w:val="en-GB"/>
        </w:rPr>
        <w:t xml:space="preserve"> 2017. As for the RASD schedule, also this p</w:t>
      </w:r>
      <w:r w:rsidR="000306DF">
        <w:rPr>
          <w:rFonts w:ascii="Times New Roman" w:hAnsi="Times New Roman" w:cs="Times New Roman"/>
          <w:lang w:val="en-GB"/>
        </w:rPr>
        <w:t xml:space="preserve">hase has to be performed almost </w:t>
      </w:r>
      <w:r>
        <w:rPr>
          <w:rFonts w:ascii="Times New Roman" w:hAnsi="Times New Roman" w:cs="Times New Roman"/>
          <w:lang w:val="en-GB"/>
        </w:rPr>
        <w:t>sequentially and so, as it consider</w:t>
      </w:r>
      <w:r w:rsidR="00C34FCB">
        <w:rPr>
          <w:rFonts w:ascii="Times New Roman" w:hAnsi="Times New Roman" w:cs="Times New Roman"/>
          <w:lang w:val="en-GB"/>
        </w:rPr>
        <w:t xml:space="preserve"> a total of 3,6 PM, it lasts 3,15</w:t>
      </w:r>
      <w:r>
        <w:rPr>
          <w:rFonts w:ascii="Times New Roman" w:hAnsi="Times New Roman" w:cs="Times New Roman"/>
          <w:lang w:val="en-GB"/>
        </w:rPr>
        <w:t xml:space="preserve"> month.</w:t>
      </w:r>
    </w:p>
    <w:p w14:paraId="43F75536" w14:textId="77777777" w:rsidR="006D5D03" w:rsidRDefault="006D5D03" w:rsidP="000306DF">
      <w:pPr>
        <w:jc w:val="both"/>
        <w:rPr>
          <w:rFonts w:ascii="Times New Roman" w:hAnsi="Times New Roman" w:cs="Times New Roman"/>
          <w:lang w:val="en-GB"/>
        </w:rPr>
      </w:pPr>
    </w:p>
    <w:p w14:paraId="4D459980" w14:textId="6ECE3E83" w:rsidR="00292819" w:rsidRPr="000306DF" w:rsidRDefault="00292819" w:rsidP="000306DF">
      <w:pPr>
        <w:jc w:val="both"/>
        <w:rPr>
          <w:rFonts w:ascii="Times New Roman" w:hAnsi="Times New Roman" w:cs="Times New Roman"/>
          <w:lang w:val="en-GB"/>
        </w:rPr>
      </w:pPr>
      <w:r>
        <w:rPr>
          <w:rFonts w:ascii="Times New Roman" w:hAnsi="Times New Roman" w:cs="Times New Roman"/>
          <w:noProof/>
        </w:rPr>
        <w:drawing>
          <wp:inline distT="0" distB="0" distL="0" distR="0" wp14:anchorId="79411941" wp14:editId="3DE8E3D8">
            <wp:extent cx="6332220" cy="270446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schedule.jp2"/>
                    <pic:cNvPicPr/>
                  </pic:nvPicPr>
                  <pic:blipFill>
                    <a:blip r:embed="rId35">
                      <a:extLst>
                        <a:ext uri="{28A0092B-C50C-407E-A947-70E740481C1C}">
                          <a14:useLocalDpi xmlns:a14="http://schemas.microsoft.com/office/drawing/2010/main" val="0"/>
                        </a:ext>
                      </a:extLst>
                    </a:blip>
                    <a:stretch>
                      <a:fillRect/>
                    </a:stretch>
                  </pic:blipFill>
                  <pic:spPr>
                    <a:xfrm>
                      <a:off x="0" y="0"/>
                      <a:ext cx="6332220" cy="2704465"/>
                    </a:xfrm>
                    <a:prstGeom prst="rect">
                      <a:avLst/>
                    </a:prstGeom>
                  </pic:spPr>
                </pic:pic>
              </a:graphicData>
            </a:graphic>
          </wp:inline>
        </w:drawing>
      </w:r>
    </w:p>
    <w:p w14:paraId="3867496A" w14:textId="77777777" w:rsidR="009E2D05" w:rsidRDefault="009E2D05" w:rsidP="00E477BD">
      <w:pPr>
        <w:pStyle w:val="Paragrafoelenco"/>
        <w:ind w:left="360"/>
        <w:rPr>
          <w:rFonts w:ascii="Times New Roman" w:hAnsi="Times New Roman" w:cs="Times New Roman"/>
          <w:b/>
          <w:color w:val="3366FF"/>
          <w:sz w:val="30"/>
          <w:szCs w:val="30"/>
          <w:lang w:val="en-GB"/>
        </w:rPr>
      </w:pPr>
    </w:p>
    <w:p w14:paraId="49E56BBD" w14:textId="146D1910" w:rsidR="00CA5A09" w:rsidRDefault="009E2D05" w:rsidP="009E2D05">
      <w:pPr>
        <w:pStyle w:val="Paragrafoelenco"/>
        <w:numPr>
          <w:ilvl w:val="1"/>
          <w:numId w:val="4"/>
        </w:numPr>
        <w:rPr>
          <w:rFonts w:ascii="Times New Roman" w:hAnsi="Times New Roman" w:cs="Times New Roman"/>
          <w:b/>
          <w:color w:val="548DD4" w:themeColor="text2" w:themeTint="99"/>
          <w:sz w:val="28"/>
          <w:szCs w:val="28"/>
          <w:lang w:val="en-GB"/>
        </w:rPr>
      </w:pPr>
      <w:r>
        <w:rPr>
          <w:rFonts w:ascii="Times New Roman" w:hAnsi="Times New Roman" w:cs="Times New Roman"/>
          <w:b/>
          <w:color w:val="548DD4" w:themeColor="text2" w:themeTint="99"/>
          <w:sz w:val="28"/>
          <w:szCs w:val="28"/>
          <w:lang w:val="en-GB"/>
        </w:rPr>
        <w:t xml:space="preserve"> DEVELOPMENT SCHEDULE</w:t>
      </w:r>
    </w:p>
    <w:p w14:paraId="6FF9BE18" w14:textId="77777777" w:rsidR="006D5D03" w:rsidRPr="009E2D05" w:rsidRDefault="006D5D03" w:rsidP="006D5D03">
      <w:pPr>
        <w:pStyle w:val="Paragrafoelenco"/>
        <w:ind w:left="715"/>
        <w:rPr>
          <w:rFonts w:ascii="Times New Roman" w:hAnsi="Times New Roman" w:cs="Times New Roman"/>
          <w:b/>
          <w:color w:val="548DD4" w:themeColor="text2" w:themeTint="99"/>
          <w:sz w:val="28"/>
          <w:szCs w:val="28"/>
          <w:lang w:val="en-GB"/>
        </w:rPr>
      </w:pPr>
    </w:p>
    <w:p w14:paraId="2685FFB9" w14:textId="4FB03DF7" w:rsidR="00B716F9" w:rsidRDefault="00B716F9" w:rsidP="00CA5A09">
      <w:pPr>
        <w:jc w:val="both"/>
        <w:rPr>
          <w:rFonts w:ascii="Times New Roman" w:hAnsi="Times New Roman" w:cs="Times New Roman"/>
          <w:lang w:val="en-GB"/>
        </w:rPr>
      </w:pPr>
      <w:r w:rsidRPr="00CA5A09">
        <w:rPr>
          <w:rFonts w:ascii="Times New Roman" w:hAnsi="Times New Roman" w:cs="Times New Roman"/>
          <w:lang w:val="en-GB"/>
        </w:rPr>
        <w:t xml:space="preserve">The third schedule deals with the development phase. This part has been projected according to the PM calculated using COCOMO II. As we calculated and average of 45 PM </w:t>
      </w:r>
      <w:r w:rsidR="00CA5A09" w:rsidRPr="00CA5A09">
        <w:rPr>
          <w:rFonts w:ascii="Times New Roman" w:hAnsi="Times New Roman" w:cs="Times New Roman"/>
          <w:lang w:val="en-GB"/>
        </w:rPr>
        <w:t xml:space="preserve">distributed over 12,19 months </w:t>
      </w:r>
      <w:r w:rsidRPr="00CA5A09">
        <w:rPr>
          <w:rFonts w:ascii="Times New Roman" w:hAnsi="Times New Roman" w:cs="Times New Roman"/>
          <w:lang w:val="en-GB"/>
        </w:rPr>
        <w:t>we have</w:t>
      </w:r>
      <w:r w:rsidR="00CA5A09" w:rsidRPr="00CA5A09">
        <w:rPr>
          <w:rFonts w:ascii="Times New Roman" w:hAnsi="Times New Roman" w:cs="Times New Roman"/>
          <w:lang w:val="en-GB"/>
        </w:rPr>
        <w:t xml:space="preserve"> tried to schedule this part using a number of PM around 45distributed over a 12 or 13 months. In fact, we have scheduled 43,08 PM with a duration of 12,48 months. </w:t>
      </w:r>
      <w:r w:rsidR="00CA5A09">
        <w:rPr>
          <w:rFonts w:ascii="Times New Roman" w:hAnsi="Times New Roman" w:cs="Times New Roman"/>
          <w:lang w:val="en-GB"/>
        </w:rPr>
        <w:t xml:space="preserve">The schedule </w:t>
      </w:r>
      <w:r w:rsidR="006B635F">
        <w:rPr>
          <w:rFonts w:ascii="Times New Roman" w:hAnsi="Times New Roman" w:cs="Times New Roman"/>
          <w:lang w:val="en-GB"/>
        </w:rPr>
        <w:t>considers as starting date the 5 April</w:t>
      </w:r>
      <w:r w:rsidR="00CA5A09">
        <w:rPr>
          <w:rFonts w:ascii="Times New Roman" w:hAnsi="Times New Roman" w:cs="Times New Roman"/>
          <w:lang w:val="en-GB"/>
        </w:rPr>
        <w:t xml:space="preserve"> 2017</w:t>
      </w:r>
      <w:r w:rsidR="000174A4">
        <w:rPr>
          <w:rFonts w:ascii="Times New Roman" w:hAnsi="Times New Roman" w:cs="Times New Roman"/>
          <w:lang w:val="en-GB"/>
        </w:rPr>
        <w:t xml:space="preserve"> and as ending date the 20</w:t>
      </w:r>
      <w:r w:rsidR="006B635F">
        <w:rPr>
          <w:rFonts w:ascii="Times New Roman" w:hAnsi="Times New Roman" w:cs="Times New Roman"/>
          <w:lang w:val="en-GB"/>
        </w:rPr>
        <w:t xml:space="preserve"> February</w:t>
      </w:r>
      <w:r w:rsidR="00CA5A09">
        <w:rPr>
          <w:rFonts w:ascii="Times New Roman" w:hAnsi="Times New Roman" w:cs="Times New Roman"/>
          <w:lang w:val="en-GB"/>
        </w:rPr>
        <w:t xml:space="preserve"> 2018. </w:t>
      </w:r>
      <w:r w:rsidR="00CA5A09" w:rsidRPr="00CA5A09">
        <w:rPr>
          <w:rFonts w:ascii="Times New Roman" w:hAnsi="Times New Roman" w:cs="Times New Roman"/>
          <w:lang w:val="en-GB"/>
        </w:rPr>
        <w:t>Most of the tasks of this schedule can be performed in parallel, this will be considered for the resource allocation.</w:t>
      </w:r>
    </w:p>
    <w:p w14:paraId="4769C19B" w14:textId="77777777" w:rsidR="000306DF" w:rsidRPr="00CA5A09" w:rsidRDefault="000306DF" w:rsidP="00CA5A09">
      <w:pPr>
        <w:jc w:val="both"/>
        <w:rPr>
          <w:rFonts w:ascii="Times New Roman" w:hAnsi="Times New Roman" w:cs="Times New Roman"/>
          <w:lang w:val="en-GB"/>
        </w:rPr>
      </w:pPr>
    </w:p>
    <w:p w14:paraId="5607CDE3" w14:textId="724FFCFC" w:rsidR="004A7F9C" w:rsidRPr="000306DF" w:rsidRDefault="00723AD3" w:rsidP="000306DF">
      <w:pPr>
        <w:rPr>
          <w:rFonts w:ascii="Times New Roman" w:hAnsi="Times New Roman" w:cs="Times New Roman"/>
          <w:b/>
          <w:color w:val="3366FF"/>
          <w:sz w:val="30"/>
          <w:szCs w:val="30"/>
          <w:lang w:val="en-GB"/>
        </w:rPr>
      </w:pPr>
      <w:r>
        <w:rPr>
          <w:rFonts w:ascii="Times New Roman" w:hAnsi="Times New Roman" w:cs="Times New Roman"/>
          <w:b/>
          <w:noProof/>
          <w:color w:val="3366FF"/>
          <w:sz w:val="30"/>
          <w:szCs w:val="30"/>
        </w:rPr>
        <w:drawing>
          <wp:inline distT="0" distB="0" distL="0" distR="0" wp14:anchorId="01A94EC7" wp14:editId="4A5749CA">
            <wp:extent cx="6332220" cy="991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 schedule.jp2"/>
                    <pic:cNvPicPr/>
                  </pic:nvPicPr>
                  <pic:blipFill>
                    <a:blip r:embed="rId36">
                      <a:extLst>
                        <a:ext uri="{28A0092B-C50C-407E-A947-70E740481C1C}">
                          <a14:useLocalDpi xmlns:a14="http://schemas.microsoft.com/office/drawing/2010/main" val="0"/>
                        </a:ext>
                      </a:extLst>
                    </a:blip>
                    <a:stretch>
                      <a:fillRect/>
                    </a:stretch>
                  </pic:blipFill>
                  <pic:spPr>
                    <a:xfrm>
                      <a:off x="0" y="0"/>
                      <a:ext cx="6332220" cy="991870"/>
                    </a:xfrm>
                    <a:prstGeom prst="rect">
                      <a:avLst/>
                    </a:prstGeom>
                  </pic:spPr>
                </pic:pic>
              </a:graphicData>
            </a:graphic>
          </wp:inline>
        </w:drawing>
      </w:r>
    </w:p>
    <w:p w14:paraId="24597180" w14:textId="61156166" w:rsidR="00A11396" w:rsidRDefault="00A11396" w:rsidP="00F91BF1">
      <w:pPr>
        <w:rPr>
          <w:rFonts w:ascii="Times New Roman" w:hAnsi="Times New Roman" w:cs="Times New Roman"/>
          <w:b/>
          <w:color w:val="3366FF"/>
          <w:sz w:val="30"/>
          <w:szCs w:val="30"/>
          <w:lang w:val="en-GB"/>
        </w:rPr>
      </w:pPr>
    </w:p>
    <w:p w14:paraId="0C467806" w14:textId="06773C39" w:rsidR="00F91BF1" w:rsidRDefault="00F91BF1" w:rsidP="00F91BF1">
      <w:pPr>
        <w:rPr>
          <w:rFonts w:ascii="Times New Roman" w:hAnsi="Times New Roman" w:cs="Times New Roman"/>
          <w:b/>
          <w:color w:val="3366FF"/>
          <w:sz w:val="30"/>
          <w:szCs w:val="30"/>
          <w:lang w:val="en-GB"/>
        </w:rPr>
      </w:pPr>
    </w:p>
    <w:p w14:paraId="274E1978" w14:textId="77777777" w:rsidR="00F91BF1" w:rsidRPr="00F91BF1" w:rsidRDefault="00F91BF1" w:rsidP="00F91BF1">
      <w:pPr>
        <w:rPr>
          <w:rFonts w:ascii="Times New Roman" w:hAnsi="Times New Roman" w:cs="Times New Roman"/>
          <w:b/>
          <w:color w:val="3366FF"/>
          <w:sz w:val="30"/>
          <w:szCs w:val="30"/>
          <w:lang w:val="en-GB"/>
        </w:rPr>
      </w:pPr>
    </w:p>
    <w:p w14:paraId="6D782FBC" w14:textId="035AC77E" w:rsidR="009E2D05" w:rsidRDefault="009E2D05" w:rsidP="009E2D05">
      <w:pPr>
        <w:pStyle w:val="Paragrafoelenco"/>
        <w:numPr>
          <w:ilvl w:val="1"/>
          <w:numId w:val="4"/>
        </w:numPr>
        <w:rPr>
          <w:rFonts w:ascii="Times New Roman" w:hAnsi="Times New Roman" w:cs="Times New Roman"/>
          <w:b/>
          <w:color w:val="548DD4" w:themeColor="text2" w:themeTint="99"/>
          <w:sz w:val="28"/>
          <w:szCs w:val="28"/>
          <w:lang w:val="en-GB"/>
        </w:rPr>
      </w:pPr>
      <w:r w:rsidRPr="000306DF">
        <w:rPr>
          <w:rFonts w:ascii="Times New Roman" w:hAnsi="Times New Roman" w:cs="Times New Roman"/>
          <w:b/>
          <w:color w:val="548DD4" w:themeColor="text2" w:themeTint="99"/>
          <w:sz w:val="28"/>
          <w:szCs w:val="28"/>
          <w:lang w:val="en-GB"/>
        </w:rPr>
        <w:lastRenderedPageBreak/>
        <w:t xml:space="preserve"> DEPLOYMENT AND STARTUP SCHEDULE</w:t>
      </w:r>
    </w:p>
    <w:p w14:paraId="5AFE9C99" w14:textId="77777777" w:rsidR="006D5D03" w:rsidRPr="000306DF" w:rsidRDefault="006D5D03" w:rsidP="006D5D03">
      <w:pPr>
        <w:pStyle w:val="Paragrafoelenco"/>
        <w:ind w:left="715"/>
        <w:rPr>
          <w:rFonts w:ascii="Times New Roman" w:hAnsi="Times New Roman" w:cs="Times New Roman"/>
          <w:b/>
          <w:color w:val="548DD4" w:themeColor="text2" w:themeTint="99"/>
          <w:sz w:val="28"/>
          <w:szCs w:val="28"/>
          <w:lang w:val="en-GB"/>
        </w:rPr>
      </w:pPr>
    </w:p>
    <w:p w14:paraId="7943BC1C" w14:textId="7BF667E9" w:rsidR="00CA5A09" w:rsidRDefault="00CA5A09" w:rsidP="009E2D05">
      <w:pPr>
        <w:jc w:val="both"/>
        <w:rPr>
          <w:rFonts w:ascii="Times New Roman" w:hAnsi="Times New Roman" w:cs="Times New Roman"/>
          <w:lang w:val="en-GB"/>
        </w:rPr>
      </w:pPr>
      <w:r>
        <w:rPr>
          <w:rFonts w:ascii="Times New Roman" w:hAnsi="Times New Roman" w:cs="Times New Roman"/>
          <w:lang w:val="en-GB"/>
        </w:rPr>
        <w:t>This last schedule deals with the deployment phase and the start-up phase. The schedule considers as starting dat</w:t>
      </w:r>
      <w:r w:rsidR="00292819">
        <w:rPr>
          <w:rFonts w:ascii="Times New Roman" w:hAnsi="Times New Roman" w:cs="Times New Roman"/>
          <w:lang w:val="en-GB"/>
        </w:rPr>
        <w:t>e for the deployment the 21</w:t>
      </w:r>
      <w:r w:rsidR="006B635F">
        <w:rPr>
          <w:rFonts w:ascii="Times New Roman" w:hAnsi="Times New Roman" w:cs="Times New Roman"/>
          <w:lang w:val="en-GB"/>
        </w:rPr>
        <w:t xml:space="preserve"> February</w:t>
      </w:r>
      <w:r>
        <w:rPr>
          <w:rFonts w:ascii="Times New Roman" w:hAnsi="Times New Roman" w:cs="Times New Roman"/>
          <w:lang w:val="en-GB"/>
        </w:rPr>
        <w:t xml:space="preserve"> 20</w:t>
      </w:r>
      <w:r w:rsidR="00292819">
        <w:rPr>
          <w:rFonts w:ascii="Times New Roman" w:hAnsi="Times New Roman" w:cs="Times New Roman"/>
          <w:lang w:val="en-GB"/>
        </w:rPr>
        <w:t>18 and as ending date the 15</w:t>
      </w:r>
      <w:r w:rsidR="00ED419F">
        <w:rPr>
          <w:rFonts w:ascii="Times New Roman" w:hAnsi="Times New Roman" w:cs="Times New Roman"/>
          <w:lang w:val="en-GB"/>
        </w:rPr>
        <w:t xml:space="preserve"> of March </w:t>
      </w:r>
      <w:r w:rsidR="009E2D05">
        <w:rPr>
          <w:rFonts w:ascii="Times New Roman" w:hAnsi="Times New Roman" w:cs="Times New Roman"/>
          <w:lang w:val="en-GB"/>
        </w:rPr>
        <w:t>2018 with the final preparations. The Start-up phase is concluded then the</w:t>
      </w:r>
      <w:r w:rsidR="00292819">
        <w:rPr>
          <w:rFonts w:ascii="Times New Roman" w:hAnsi="Times New Roman" w:cs="Times New Roman"/>
          <w:lang w:val="en-GB"/>
        </w:rPr>
        <w:t xml:space="preserve"> 10 </w:t>
      </w:r>
      <w:r w:rsidR="00ED419F">
        <w:rPr>
          <w:rFonts w:ascii="Times New Roman" w:hAnsi="Times New Roman" w:cs="Times New Roman"/>
          <w:lang w:val="en-GB"/>
        </w:rPr>
        <w:t>April</w:t>
      </w:r>
      <w:r>
        <w:rPr>
          <w:rFonts w:ascii="Times New Roman" w:hAnsi="Times New Roman" w:cs="Times New Roman"/>
          <w:lang w:val="en-GB"/>
        </w:rPr>
        <w:t xml:space="preserve"> 2018.</w:t>
      </w:r>
    </w:p>
    <w:p w14:paraId="0B3D3D6A" w14:textId="77777777" w:rsidR="000306DF" w:rsidRDefault="000306DF" w:rsidP="009E2D05">
      <w:pPr>
        <w:jc w:val="both"/>
        <w:rPr>
          <w:rFonts w:ascii="Times New Roman" w:hAnsi="Times New Roman" w:cs="Times New Roman"/>
          <w:lang w:val="en-GB"/>
        </w:rPr>
      </w:pPr>
    </w:p>
    <w:p w14:paraId="678BAC62" w14:textId="6F40CA6F" w:rsidR="009E2D05" w:rsidRPr="00CA5A09" w:rsidRDefault="00292819" w:rsidP="009E2D05">
      <w:pPr>
        <w:jc w:val="both"/>
        <w:rPr>
          <w:rFonts w:ascii="Times New Roman" w:hAnsi="Times New Roman" w:cs="Times New Roman"/>
          <w:lang w:val="en-GB"/>
        </w:rPr>
      </w:pPr>
      <w:r>
        <w:rPr>
          <w:rFonts w:ascii="Times New Roman" w:hAnsi="Times New Roman" w:cs="Times New Roman"/>
          <w:noProof/>
        </w:rPr>
        <w:drawing>
          <wp:inline distT="0" distB="0" distL="0" distR="0" wp14:anchorId="23A2FEE9" wp14:editId="7BCF4B07">
            <wp:extent cx="6332220" cy="93472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schedule.jp2"/>
                    <pic:cNvPicPr/>
                  </pic:nvPicPr>
                  <pic:blipFill>
                    <a:blip r:embed="rId37">
                      <a:extLst>
                        <a:ext uri="{28A0092B-C50C-407E-A947-70E740481C1C}">
                          <a14:useLocalDpi xmlns:a14="http://schemas.microsoft.com/office/drawing/2010/main" val="0"/>
                        </a:ext>
                      </a:extLst>
                    </a:blip>
                    <a:stretch>
                      <a:fillRect/>
                    </a:stretch>
                  </pic:blipFill>
                  <pic:spPr>
                    <a:xfrm>
                      <a:off x="0" y="0"/>
                      <a:ext cx="6332220" cy="934720"/>
                    </a:xfrm>
                    <a:prstGeom prst="rect">
                      <a:avLst/>
                    </a:prstGeom>
                  </pic:spPr>
                </pic:pic>
              </a:graphicData>
            </a:graphic>
          </wp:inline>
        </w:drawing>
      </w:r>
    </w:p>
    <w:p w14:paraId="6AE79712" w14:textId="430EA057" w:rsidR="004A7F9C" w:rsidRDefault="004A7F9C" w:rsidP="00E477BD">
      <w:pPr>
        <w:pStyle w:val="Paragrafoelenco"/>
        <w:ind w:left="360"/>
        <w:rPr>
          <w:rFonts w:ascii="Times New Roman" w:hAnsi="Times New Roman" w:cs="Times New Roman"/>
          <w:b/>
          <w:color w:val="3366FF"/>
          <w:sz w:val="30"/>
          <w:szCs w:val="30"/>
          <w:lang w:val="en-GB"/>
        </w:rPr>
      </w:pPr>
    </w:p>
    <w:p w14:paraId="36948172" w14:textId="77777777" w:rsidR="00CA5A09" w:rsidRDefault="00CA5A09" w:rsidP="00E477BD">
      <w:pPr>
        <w:pStyle w:val="Paragrafoelenco"/>
        <w:ind w:left="360"/>
        <w:rPr>
          <w:rFonts w:ascii="Times New Roman" w:hAnsi="Times New Roman" w:cs="Times New Roman"/>
          <w:b/>
          <w:color w:val="3366FF"/>
          <w:sz w:val="30"/>
          <w:szCs w:val="30"/>
          <w:lang w:val="en-GB"/>
        </w:rPr>
      </w:pPr>
    </w:p>
    <w:p w14:paraId="7A36D53E" w14:textId="26250528" w:rsidR="00CA5A09" w:rsidRPr="00A11396" w:rsidRDefault="009E2D05" w:rsidP="00A11396">
      <w:pPr>
        <w:pStyle w:val="Titolo2"/>
        <w:numPr>
          <w:ilvl w:val="0"/>
          <w:numId w:val="4"/>
        </w:numPr>
        <w:spacing w:before="0" w:after="5" w:line="355" w:lineRule="auto"/>
        <w:ind w:left="380" w:right="312" w:hanging="11"/>
        <w:jc w:val="both"/>
        <w:rPr>
          <w:rFonts w:ascii="Times New Roman" w:eastAsia="Cambria" w:hAnsi="Times New Roman" w:cs="Times New Roman"/>
          <w:b/>
          <w:color w:val="2E74B5"/>
          <w:sz w:val="30"/>
          <w:szCs w:val="22"/>
          <w:lang w:val="en-US"/>
        </w:rPr>
      </w:pPr>
      <w:bookmarkStart w:id="41" w:name="_Toc472633682"/>
      <w:r w:rsidRPr="00A11396">
        <w:rPr>
          <w:rFonts w:ascii="Times New Roman" w:eastAsia="Cambria" w:hAnsi="Times New Roman" w:cs="Times New Roman"/>
          <w:b/>
          <w:color w:val="2E74B5"/>
          <w:sz w:val="30"/>
          <w:szCs w:val="22"/>
          <w:lang w:val="en-US"/>
        </w:rPr>
        <w:t>RESOURCE ALLOCATION</w:t>
      </w:r>
      <w:bookmarkEnd w:id="41"/>
    </w:p>
    <w:p w14:paraId="74CA907E" w14:textId="77777777" w:rsidR="006D5D03" w:rsidRDefault="006D5D03" w:rsidP="006D5D03">
      <w:pPr>
        <w:pStyle w:val="Paragrafoelenco"/>
        <w:ind w:left="360"/>
        <w:rPr>
          <w:rFonts w:ascii="Times New Roman" w:hAnsi="Times New Roman" w:cs="Times New Roman"/>
          <w:b/>
          <w:color w:val="365F91" w:themeColor="accent1" w:themeShade="BF"/>
          <w:sz w:val="30"/>
          <w:szCs w:val="30"/>
          <w:lang w:val="en-GB"/>
        </w:rPr>
      </w:pPr>
    </w:p>
    <w:p w14:paraId="754390CA" w14:textId="1E4284D3" w:rsidR="009E2D05" w:rsidRDefault="009E2D05" w:rsidP="00802721">
      <w:pPr>
        <w:jc w:val="both"/>
        <w:rPr>
          <w:rFonts w:ascii="Times New Roman" w:hAnsi="Times New Roman" w:cs="Times New Roman"/>
          <w:lang w:val="en-GB"/>
        </w:rPr>
      </w:pPr>
      <w:r>
        <w:rPr>
          <w:rFonts w:ascii="Times New Roman" w:hAnsi="Times New Roman" w:cs="Times New Roman"/>
          <w:lang w:val="en-GB"/>
        </w:rPr>
        <w:t>In this</w:t>
      </w:r>
      <w:r w:rsidR="00802721">
        <w:rPr>
          <w:rFonts w:ascii="Times New Roman" w:hAnsi="Times New Roman" w:cs="Times New Roman"/>
          <w:lang w:val="en-GB"/>
        </w:rPr>
        <w:t xml:space="preserve"> section we are going to show how the different tasks defined in the schedule can be divided between the members of the group. The schedule that has been presented in the previous section takes into account the estimation done with COCOMO II. However, that estimation calculates a duration (12,19 months) for t</w:t>
      </w:r>
      <w:r w:rsidR="00723AD3">
        <w:rPr>
          <w:rFonts w:ascii="Times New Roman" w:hAnsi="Times New Roman" w:cs="Times New Roman"/>
          <w:lang w:val="en-GB"/>
        </w:rPr>
        <w:t>he development phase suggesting</w:t>
      </w:r>
      <w:r w:rsidR="00802721">
        <w:rPr>
          <w:rFonts w:ascii="Times New Roman" w:hAnsi="Times New Roman" w:cs="Times New Roman"/>
          <w:lang w:val="en-GB"/>
        </w:rPr>
        <w:t xml:space="preserve"> a number of 4 people working at it. So, in order to respect the schedule presented and in order to deal with more realistic situation, we have to consider for our project 4 members. The resource allocation presented is just a general overview, more refined schedule will be defined during the project.</w:t>
      </w:r>
    </w:p>
    <w:p w14:paraId="548E4219" w14:textId="373FB529" w:rsidR="000C08B5" w:rsidRDefault="000306DF" w:rsidP="00802721">
      <w:pPr>
        <w:jc w:val="both"/>
        <w:rPr>
          <w:rFonts w:ascii="Times New Roman" w:hAnsi="Times New Roman" w:cs="Times New Roman"/>
          <w:lang w:val="en-GB"/>
        </w:rPr>
      </w:pPr>
      <w:r>
        <w:rPr>
          <w:rFonts w:ascii="Times New Roman" w:hAnsi="Times New Roman" w:cs="Times New Roman"/>
          <w:lang w:val="en-GB"/>
        </w:rPr>
        <w:t>In the previous section, the schedule presented already contains the resource allocation according to the consideration done right now. So, in order to refer to the single task of each resource we can just give a look to the previous schedule. To summarize and to understand how the work is divided into the members of the groups we present the schedule of the hours of work per week per each members of the group.</w:t>
      </w:r>
    </w:p>
    <w:p w14:paraId="2215B0E6" w14:textId="77777777" w:rsidR="000C08B5" w:rsidRDefault="000C08B5" w:rsidP="00802721">
      <w:pPr>
        <w:jc w:val="both"/>
        <w:rPr>
          <w:rFonts w:ascii="Times New Roman" w:hAnsi="Times New Roman" w:cs="Times New Roman"/>
          <w:lang w:val="en-GB"/>
        </w:rPr>
      </w:pPr>
    </w:p>
    <w:p w14:paraId="35303A94" w14:textId="35966359" w:rsidR="000C08B5" w:rsidRDefault="00292819" w:rsidP="000C08B5">
      <w:pPr>
        <w:pStyle w:val="Paragrafoelenco"/>
        <w:numPr>
          <w:ilvl w:val="1"/>
          <w:numId w:val="4"/>
        </w:numPr>
        <w:jc w:val="both"/>
        <w:rPr>
          <w:rFonts w:ascii="Times New Roman" w:hAnsi="Times New Roman" w:cs="Times New Roman"/>
          <w:b/>
          <w:color w:val="548DD4" w:themeColor="text2" w:themeTint="99"/>
          <w:sz w:val="28"/>
          <w:szCs w:val="28"/>
          <w:lang w:val="en-GB"/>
        </w:rPr>
      </w:pPr>
      <w:r>
        <w:rPr>
          <w:rFonts w:ascii="Times New Roman" w:hAnsi="Times New Roman" w:cs="Times New Roman"/>
          <w:b/>
          <w:color w:val="548DD4" w:themeColor="text2" w:themeTint="99"/>
          <w:sz w:val="28"/>
          <w:szCs w:val="28"/>
          <w:lang w:val="en-GB"/>
        </w:rPr>
        <w:t xml:space="preserve"> RASD RESOURCE ALLOCATION</w:t>
      </w:r>
    </w:p>
    <w:p w14:paraId="1A1615BB" w14:textId="77777777" w:rsidR="006D5D03" w:rsidRPr="000C08B5" w:rsidRDefault="006D5D03" w:rsidP="006D5D03">
      <w:pPr>
        <w:pStyle w:val="Paragrafoelenco"/>
        <w:ind w:left="715"/>
        <w:jc w:val="both"/>
        <w:rPr>
          <w:rFonts w:ascii="Times New Roman" w:hAnsi="Times New Roman" w:cs="Times New Roman"/>
          <w:b/>
          <w:color w:val="548DD4" w:themeColor="text2" w:themeTint="99"/>
          <w:sz w:val="28"/>
          <w:szCs w:val="28"/>
          <w:lang w:val="en-GB"/>
        </w:rPr>
      </w:pPr>
    </w:p>
    <w:p w14:paraId="0C399062" w14:textId="409FED5C" w:rsidR="00292819" w:rsidRDefault="00292819" w:rsidP="00292819">
      <w:pPr>
        <w:jc w:val="both"/>
        <w:rPr>
          <w:rFonts w:ascii="Times New Roman" w:hAnsi="Times New Roman" w:cs="Times New Roman"/>
          <w:b/>
          <w:color w:val="548DD4" w:themeColor="text2" w:themeTint="99"/>
          <w:sz w:val="28"/>
          <w:szCs w:val="28"/>
          <w:lang w:val="en-GB"/>
        </w:rPr>
      </w:pPr>
      <w:r>
        <w:rPr>
          <w:rFonts w:ascii="Times New Roman" w:hAnsi="Times New Roman" w:cs="Times New Roman"/>
          <w:b/>
          <w:noProof/>
          <w:color w:val="548DD4" w:themeColor="text2" w:themeTint="99"/>
          <w:sz w:val="28"/>
          <w:szCs w:val="28"/>
        </w:rPr>
        <w:drawing>
          <wp:inline distT="0" distB="0" distL="0" distR="0" wp14:anchorId="5261AA0D" wp14:editId="7AF31FA2">
            <wp:extent cx="6332220" cy="1544320"/>
            <wp:effectExtent l="0" t="0" r="0" b="508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D assignment.jp2"/>
                    <pic:cNvPicPr/>
                  </pic:nvPicPr>
                  <pic:blipFill>
                    <a:blip r:embed="rId38">
                      <a:extLst>
                        <a:ext uri="{28A0092B-C50C-407E-A947-70E740481C1C}">
                          <a14:useLocalDpi xmlns:a14="http://schemas.microsoft.com/office/drawing/2010/main" val="0"/>
                        </a:ext>
                      </a:extLst>
                    </a:blip>
                    <a:stretch>
                      <a:fillRect/>
                    </a:stretch>
                  </pic:blipFill>
                  <pic:spPr>
                    <a:xfrm>
                      <a:off x="0" y="0"/>
                      <a:ext cx="6332220" cy="1544320"/>
                    </a:xfrm>
                    <a:prstGeom prst="rect">
                      <a:avLst/>
                    </a:prstGeom>
                  </pic:spPr>
                </pic:pic>
              </a:graphicData>
            </a:graphic>
          </wp:inline>
        </w:drawing>
      </w:r>
    </w:p>
    <w:p w14:paraId="47C42D21" w14:textId="77777777" w:rsidR="000C08B5" w:rsidRPr="00292819" w:rsidRDefault="000C08B5" w:rsidP="00292819">
      <w:pPr>
        <w:jc w:val="both"/>
        <w:rPr>
          <w:rFonts w:ascii="Times New Roman" w:hAnsi="Times New Roman" w:cs="Times New Roman"/>
          <w:b/>
          <w:color w:val="548DD4" w:themeColor="text2" w:themeTint="99"/>
          <w:sz w:val="28"/>
          <w:szCs w:val="28"/>
          <w:lang w:val="en-GB"/>
        </w:rPr>
      </w:pPr>
    </w:p>
    <w:p w14:paraId="0412AAE3" w14:textId="6613FF0D" w:rsidR="00292819" w:rsidRDefault="00292819" w:rsidP="00292819">
      <w:pPr>
        <w:pStyle w:val="Paragrafoelenco"/>
        <w:numPr>
          <w:ilvl w:val="1"/>
          <w:numId w:val="4"/>
        </w:numPr>
        <w:jc w:val="both"/>
        <w:rPr>
          <w:rFonts w:ascii="Times New Roman" w:hAnsi="Times New Roman" w:cs="Times New Roman"/>
          <w:b/>
          <w:color w:val="548DD4" w:themeColor="text2" w:themeTint="99"/>
          <w:sz w:val="28"/>
          <w:szCs w:val="28"/>
          <w:lang w:val="en-GB"/>
        </w:rPr>
      </w:pPr>
      <w:r>
        <w:rPr>
          <w:rFonts w:ascii="Times New Roman" w:hAnsi="Times New Roman" w:cs="Times New Roman"/>
          <w:b/>
          <w:color w:val="548DD4" w:themeColor="text2" w:themeTint="99"/>
          <w:sz w:val="28"/>
          <w:szCs w:val="28"/>
          <w:lang w:val="en-GB"/>
        </w:rPr>
        <w:lastRenderedPageBreak/>
        <w:t xml:space="preserve"> DD RESOURCE ALLOCATION</w:t>
      </w:r>
    </w:p>
    <w:p w14:paraId="5C4C6665" w14:textId="77777777" w:rsidR="006D5D03" w:rsidRDefault="006D5D03" w:rsidP="006D5D03">
      <w:pPr>
        <w:pStyle w:val="Paragrafoelenco"/>
        <w:ind w:left="715"/>
        <w:jc w:val="both"/>
        <w:rPr>
          <w:rFonts w:ascii="Times New Roman" w:hAnsi="Times New Roman" w:cs="Times New Roman"/>
          <w:b/>
          <w:color w:val="548DD4" w:themeColor="text2" w:themeTint="99"/>
          <w:sz w:val="28"/>
          <w:szCs w:val="28"/>
          <w:lang w:val="en-GB"/>
        </w:rPr>
      </w:pPr>
    </w:p>
    <w:p w14:paraId="5C1187BB" w14:textId="40BE0B1F" w:rsidR="00292819" w:rsidRDefault="00292819" w:rsidP="00292819">
      <w:pPr>
        <w:jc w:val="both"/>
        <w:rPr>
          <w:rFonts w:ascii="Times New Roman" w:hAnsi="Times New Roman" w:cs="Times New Roman"/>
          <w:b/>
          <w:color w:val="548DD4" w:themeColor="text2" w:themeTint="99"/>
          <w:sz w:val="28"/>
          <w:szCs w:val="28"/>
          <w:lang w:val="en-GB"/>
        </w:rPr>
      </w:pPr>
      <w:r>
        <w:rPr>
          <w:rFonts w:ascii="Times New Roman" w:hAnsi="Times New Roman" w:cs="Times New Roman"/>
          <w:b/>
          <w:noProof/>
          <w:color w:val="548DD4" w:themeColor="text2" w:themeTint="99"/>
          <w:sz w:val="28"/>
          <w:szCs w:val="28"/>
        </w:rPr>
        <w:drawing>
          <wp:inline distT="0" distB="0" distL="0" distR="0" wp14:anchorId="65CD6ADD" wp14:editId="7C0D448B">
            <wp:extent cx="6332220" cy="16059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assignment.jp2"/>
                    <pic:cNvPicPr/>
                  </pic:nvPicPr>
                  <pic:blipFill>
                    <a:blip r:embed="rId39">
                      <a:extLst>
                        <a:ext uri="{28A0092B-C50C-407E-A947-70E740481C1C}">
                          <a14:useLocalDpi xmlns:a14="http://schemas.microsoft.com/office/drawing/2010/main" val="0"/>
                        </a:ext>
                      </a:extLst>
                    </a:blip>
                    <a:stretch>
                      <a:fillRect/>
                    </a:stretch>
                  </pic:blipFill>
                  <pic:spPr>
                    <a:xfrm>
                      <a:off x="0" y="0"/>
                      <a:ext cx="6332220" cy="1605915"/>
                    </a:xfrm>
                    <a:prstGeom prst="rect">
                      <a:avLst/>
                    </a:prstGeom>
                  </pic:spPr>
                </pic:pic>
              </a:graphicData>
            </a:graphic>
          </wp:inline>
        </w:drawing>
      </w:r>
    </w:p>
    <w:p w14:paraId="55BD6A8B" w14:textId="77777777" w:rsidR="00F91BF1" w:rsidRPr="00292819" w:rsidRDefault="00F91BF1" w:rsidP="00292819">
      <w:pPr>
        <w:jc w:val="both"/>
        <w:rPr>
          <w:rFonts w:ascii="Times New Roman" w:hAnsi="Times New Roman" w:cs="Times New Roman"/>
          <w:b/>
          <w:color w:val="548DD4" w:themeColor="text2" w:themeTint="99"/>
          <w:sz w:val="28"/>
          <w:szCs w:val="28"/>
          <w:lang w:val="en-GB"/>
        </w:rPr>
      </w:pPr>
    </w:p>
    <w:p w14:paraId="3B9F3729" w14:textId="4FAECBB8" w:rsidR="00292819" w:rsidRDefault="00292819" w:rsidP="00292819">
      <w:pPr>
        <w:pStyle w:val="Paragrafoelenco"/>
        <w:numPr>
          <w:ilvl w:val="1"/>
          <w:numId w:val="4"/>
        </w:numPr>
        <w:jc w:val="both"/>
        <w:rPr>
          <w:rFonts w:ascii="Times New Roman" w:hAnsi="Times New Roman" w:cs="Times New Roman"/>
          <w:b/>
          <w:color w:val="548DD4" w:themeColor="text2" w:themeTint="99"/>
          <w:sz w:val="28"/>
          <w:szCs w:val="28"/>
          <w:lang w:val="en-GB"/>
        </w:rPr>
      </w:pPr>
      <w:r>
        <w:rPr>
          <w:rFonts w:ascii="Times New Roman" w:hAnsi="Times New Roman" w:cs="Times New Roman"/>
          <w:b/>
          <w:color w:val="548DD4" w:themeColor="text2" w:themeTint="99"/>
          <w:sz w:val="28"/>
          <w:szCs w:val="28"/>
          <w:lang w:val="en-GB"/>
        </w:rPr>
        <w:t>DEVELOPMENT RESOURCE ALLOCATION</w:t>
      </w:r>
    </w:p>
    <w:p w14:paraId="7A012B1F" w14:textId="77777777" w:rsidR="006D5D03" w:rsidRDefault="006D5D03" w:rsidP="006D5D03">
      <w:pPr>
        <w:pStyle w:val="Paragrafoelenco"/>
        <w:ind w:left="360"/>
        <w:jc w:val="both"/>
        <w:rPr>
          <w:rFonts w:ascii="Times New Roman" w:hAnsi="Times New Roman" w:cs="Times New Roman"/>
          <w:b/>
          <w:color w:val="548DD4" w:themeColor="text2" w:themeTint="99"/>
          <w:sz w:val="28"/>
          <w:szCs w:val="28"/>
          <w:lang w:val="en-GB"/>
        </w:rPr>
      </w:pPr>
    </w:p>
    <w:p w14:paraId="240B7DC3" w14:textId="743EF6F3" w:rsidR="00292819" w:rsidRDefault="00292819" w:rsidP="00292819">
      <w:pPr>
        <w:jc w:val="both"/>
        <w:rPr>
          <w:rFonts w:ascii="Times New Roman" w:hAnsi="Times New Roman" w:cs="Times New Roman"/>
          <w:b/>
          <w:color w:val="548DD4" w:themeColor="text2" w:themeTint="99"/>
          <w:sz w:val="28"/>
          <w:szCs w:val="28"/>
          <w:lang w:val="en-GB"/>
        </w:rPr>
      </w:pPr>
      <w:r>
        <w:rPr>
          <w:rFonts w:ascii="Times New Roman" w:hAnsi="Times New Roman" w:cs="Times New Roman"/>
          <w:b/>
          <w:noProof/>
          <w:color w:val="548DD4" w:themeColor="text2" w:themeTint="99"/>
          <w:sz w:val="28"/>
          <w:szCs w:val="28"/>
        </w:rPr>
        <w:drawing>
          <wp:inline distT="0" distB="0" distL="0" distR="0" wp14:anchorId="2E94B753" wp14:editId="665F5359">
            <wp:extent cx="6332220" cy="881380"/>
            <wp:effectExtent l="0" t="0" r="0"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 assignment.jp2"/>
                    <pic:cNvPicPr/>
                  </pic:nvPicPr>
                  <pic:blipFill>
                    <a:blip r:embed="rId40">
                      <a:extLst>
                        <a:ext uri="{28A0092B-C50C-407E-A947-70E740481C1C}">
                          <a14:useLocalDpi xmlns:a14="http://schemas.microsoft.com/office/drawing/2010/main" val="0"/>
                        </a:ext>
                      </a:extLst>
                    </a:blip>
                    <a:stretch>
                      <a:fillRect/>
                    </a:stretch>
                  </pic:blipFill>
                  <pic:spPr>
                    <a:xfrm>
                      <a:off x="0" y="0"/>
                      <a:ext cx="6332220" cy="881380"/>
                    </a:xfrm>
                    <a:prstGeom prst="rect">
                      <a:avLst/>
                    </a:prstGeom>
                  </pic:spPr>
                </pic:pic>
              </a:graphicData>
            </a:graphic>
          </wp:inline>
        </w:drawing>
      </w:r>
    </w:p>
    <w:p w14:paraId="4A8A282B" w14:textId="3751CBD3" w:rsidR="006D5D03" w:rsidRPr="00292819" w:rsidRDefault="006D5D03" w:rsidP="00292819">
      <w:pPr>
        <w:jc w:val="both"/>
        <w:rPr>
          <w:rFonts w:ascii="Times New Roman" w:hAnsi="Times New Roman" w:cs="Times New Roman"/>
          <w:b/>
          <w:color w:val="548DD4" w:themeColor="text2" w:themeTint="99"/>
          <w:sz w:val="28"/>
          <w:szCs w:val="28"/>
          <w:lang w:val="en-GB"/>
        </w:rPr>
      </w:pPr>
    </w:p>
    <w:p w14:paraId="282C89CA" w14:textId="7FCA3AAA" w:rsidR="00292819" w:rsidRDefault="00292819" w:rsidP="00292819">
      <w:pPr>
        <w:pStyle w:val="Paragrafoelenco"/>
        <w:numPr>
          <w:ilvl w:val="1"/>
          <w:numId w:val="4"/>
        </w:numPr>
        <w:jc w:val="both"/>
        <w:rPr>
          <w:rFonts w:ascii="Times New Roman" w:hAnsi="Times New Roman" w:cs="Times New Roman"/>
          <w:b/>
          <w:color w:val="548DD4" w:themeColor="text2" w:themeTint="99"/>
          <w:sz w:val="28"/>
          <w:szCs w:val="28"/>
          <w:lang w:val="en-GB"/>
        </w:rPr>
      </w:pPr>
      <w:r>
        <w:rPr>
          <w:rFonts w:ascii="Times New Roman" w:hAnsi="Times New Roman" w:cs="Times New Roman"/>
          <w:b/>
          <w:color w:val="548DD4" w:themeColor="text2" w:themeTint="99"/>
          <w:sz w:val="28"/>
          <w:szCs w:val="28"/>
          <w:lang w:val="en-GB"/>
        </w:rPr>
        <w:t>DEPLOYMENT AND START-UP RESOURCE ALLOCATION</w:t>
      </w:r>
    </w:p>
    <w:p w14:paraId="3133D855" w14:textId="77777777" w:rsidR="006D5D03" w:rsidRPr="00292819" w:rsidRDefault="006D5D03" w:rsidP="006D5D03">
      <w:pPr>
        <w:pStyle w:val="Paragrafoelenco"/>
        <w:ind w:left="715"/>
        <w:jc w:val="both"/>
        <w:rPr>
          <w:rFonts w:ascii="Times New Roman" w:hAnsi="Times New Roman" w:cs="Times New Roman"/>
          <w:b/>
          <w:color w:val="548DD4" w:themeColor="text2" w:themeTint="99"/>
          <w:sz w:val="28"/>
          <w:szCs w:val="28"/>
          <w:lang w:val="en-GB"/>
        </w:rPr>
      </w:pPr>
    </w:p>
    <w:p w14:paraId="09CC34FA" w14:textId="2C5359E5" w:rsidR="00A11396" w:rsidRDefault="000C08B5" w:rsidP="00974547">
      <w:pPr>
        <w:jc w:val="both"/>
        <w:rPr>
          <w:rFonts w:ascii="Times New Roman" w:hAnsi="Times New Roman" w:cs="Times New Roman"/>
          <w:b/>
          <w:color w:val="3366FF"/>
          <w:sz w:val="30"/>
          <w:szCs w:val="30"/>
          <w:lang w:val="en-GB"/>
        </w:rPr>
      </w:pPr>
      <w:r>
        <w:rPr>
          <w:rFonts w:ascii="Times New Roman" w:hAnsi="Times New Roman" w:cs="Times New Roman"/>
          <w:b/>
          <w:noProof/>
          <w:color w:val="3366FF"/>
          <w:sz w:val="30"/>
          <w:szCs w:val="30"/>
        </w:rPr>
        <w:drawing>
          <wp:inline distT="0" distB="0" distL="0" distR="0" wp14:anchorId="40BE73AA" wp14:editId="5C8E2780">
            <wp:extent cx="6332220" cy="1842135"/>
            <wp:effectExtent l="0" t="0" r="0" b="1206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assignment.jp2"/>
                    <pic:cNvPicPr/>
                  </pic:nvPicPr>
                  <pic:blipFill>
                    <a:blip r:embed="rId41">
                      <a:extLst>
                        <a:ext uri="{28A0092B-C50C-407E-A947-70E740481C1C}">
                          <a14:useLocalDpi xmlns:a14="http://schemas.microsoft.com/office/drawing/2010/main" val="0"/>
                        </a:ext>
                      </a:extLst>
                    </a:blip>
                    <a:stretch>
                      <a:fillRect/>
                    </a:stretch>
                  </pic:blipFill>
                  <pic:spPr>
                    <a:xfrm>
                      <a:off x="0" y="0"/>
                      <a:ext cx="6332220" cy="1842135"/>
                    </a:xfrm>
                    <a:prstGeom prst="rect">
                      <a:avLst/>
                    </a:prstGeom>
                  </pic:spPr>
                </pic:pic>
              </a:graphicData>
            </a:graphic>
          </wp:inline>
        </w:drawing>
      </w:r>
    </w:p>
    <w:p w14:paraId="14AC777E" w14:textId="4133398F" w:rsidR="00A11396" w:rsidRDefault="00A11396" w:rsidP="00974547">
      <w:pPr>
        <w:jc w:val="both"/>
        <w:rPr>
          <w:rFonts w:ascii="Times New Roman" w:hAnsi="Times New Roman" w:cs="Times New Roman"/>
          <w:b/>
          <w:color w:val="3366FF"/>
          <w:sz w:val="30"/>
          <w:szCs w:val="30"/>
          <w:lang w:val="en-GB"/>
        </w:rPr>
      </w:pPr>
    </w:p>
    <w:p w14:paraId="6533EEC6" w14:textId="58053D2F" w:rsidR="00F91BF1" w:rsidRDefault="00F91BF1" w:rsidP="00974547">
      <w:pPr>
        <w:jc w:val="both"/>
        <w:rPr>
          <w:rFonts w:ascii="Times New Roman" w:hAnsi="Times New Roman" w:cs="Times New Roman"/>
          <w:b/>
          <w:color w:val="3366FF"/>
          <w:sz w:val="30"/>
          <w:szCs w:val="30"/>
          <w:lang w:val="en-GB"/>
        </w:rPr>
      </w:pPr>
    </w:p>
    <w:p w14:paraId="5C09249D" w14:textId="77777777" w:rsidR="00F91BF1" w:rsidRDefault="00F91BF1" w:rsidP="00974547">
      <w:pPr>
        <w:jc w:val="both"/>
        <w:rPr>
          <w:rFonts w:ascii="Times New Roman" w:hAnsi="Times New Roman" w:cs="Times New Roman"/>
          <w:b/>
          <w:color w:val="3366FF"/>
          <w:sz w:val="30"/>
          <w:szCs w:val="30"/>
          <w:lang w:val="en-GB"/>
        </w:rPr>
      </w:pPr>
    </w:p>
    <w:p w14:paraId="7A39BB5C" w14:textId="339C358D" w:rsidR="000C08B5" w:rsidRPr="00A11396" w:rsidRDefault="000C08B5" w:rsidP="00A11396">
      <w:pPr>
        <w:pStyle w:val="Titolo2"/>
        <w:numPr>
          <w:ilvl w:val="0"/>
          <w:numId w:val="4"/>
        </w:numPr>
        <w:spacing w:before="0" w:after="5" w:line="355" w:lineRule="auto"/>
        <w:ind w:left="380" w:right="312" w:hanging="11"/>
        <w:jc w:val="both"/>
        <w:rPr>
          <w:rFonts w:ascii="Times New Roman" w:eastAsia="Cambria" w:hAnsi="Times New Roman" w:cs="Times New Roman"/>
          <w:b/>
          <w:color w:val="2E74B5"/>
          <w:sz w:val="30"/>
          <w:szCs w:val="22"/>
          <w:lang w:val="en-US"/>
        </w:rPr>
      </w:pPr>
      <w:bookmarkStart w:id="42" w:name="_Toc472633683"/>
      <w:r w:rsidRPr="00A11396">
        <w:rPr>
          <w:rFonts w:ascii="Times New Roman" w:eastAsia="Cambria" w:hAnsi="Times New Roman" w:cs="Times New Roman"/>
          <w:b/>
          <w:color w:val="2E74B5"/>
          <w:sz w:val="30"/>
          <w:szCs w:val="22"/>
          <w:lang w:val="en-US"/>
        </w:rPr>
        <w:lastRenderedPageBreak/>
        <w:t>RISK MANAGEMENT</w:t>
      </w:r>
      <w:bookmarkEnd w:id="42"/>
    </w:p>
    <w:p w14:paraId="2CFEFF22" w14:textId="77777777" w:rsidR="006D5D03" w:rsidRDefault="006D5D03" w:rsidP="006D5D03">
      <w:pPr>
        <w:pStyle w:val="Paragrafoelenco"/>
        <w:ind w:left="360"/>
        <w:jc w:val="both"/>
        <w:rPr>
          <w:rFonts w:ascii="Times New Roman" w:hAnsi="Times New Roman" w:cs="Times New Roman"/>
          <w:b/>
          <w:color w:val="365F91" w:themeColor="accent1" w:themeShade="BF"/>
          <w:sz w:val="30"/>
          <w:szCs w:val="30"/>
          <w:lang w:val="en-GB"/>
        </w:rPr>
      </w:pPr>
    </w:p>
    <w:p w14:paraId="6034E037" w14:textId="2BE55DC1" w:rsidR="000C08B5" w:rsidRDefault="0062483A" w:rsidP="000C08B5">
      <w:pPr>
        <w:jc w:val="both"/>
        <w:rPr>
          <w:rFonts w:ascii="Times New Roman" w:hAnsi="Times New Roman" w:cs="Times New Roman"/>
          <w:lang w:val="en-GB"/>
        </w:rPr>
      </w:pPr>
      <w:r>
        <w:rPr>
          <w:rFonts w:ascii="Times New Roman" w:hAnsi="Times New Roman" w:cs="Times New Roman"/>
          <w:lang w:val="en-GB"/>
        </w:rPr>
        <w:t>In this section we are going to identify the main risks that the project development may face and a way to del with them. Risks could be categorized in different way: they could be project risks (they threaten the project plan); they could be technical risks (they threaten the quality and the timeliness of the software to be produced); they could be business risks (they threaten the viability of the software to be built); they could be political or financial risks (they threaten with local government city administration and legislation).</w:t>
      </w:r>
      <w:r w:rsidR="009D5380">
        <w:rPr>
          <w:rFonts w:ascii="Times New Roman" w:hAnsi="Times New Roman" w:cs="Times New Roman"/>
          <w:lang w:val="en-GB"/>
        </w:rPr>
        <w:t xml:space="preserve"> Our intent is to adopt a proactive risk strategy, that means, firstly identifying the possible risks and analysing each risks to estimate the probability that it will occur and the impact that it will do if it does occur and then developing a contingency plan to manage those risks.</w:t>
      </w:r>
    </w:p>
    <w:p w14:paraId="29A7F817" w14:textId="23D92683" w:rsidR="009D5380" w:rsidRDefault="004A578E" w:rsidP="000C08B5">
      <w:pPr>
        <w:jc w:val="both"/>
        <w:rPr>
          <w:rFonts w:ascii="Times New Roman" w:hAnsi="Times New Roman" w:cs="Times New Roman"/>
          <w:lang w:val="en-GB"/>
        </w:rPr>
      </w:pPr>
      <w:r>
        <w:rPr>
          <w:rFonts w:ascii="Times New Roman" w:hAnsi="Times New Roman" w:cs="Times New Roman"/>
          <w:lang w:val="en-GB"/>
        </w:rPr>
        <w:t>The main problems we could face with are that dealing with stakeholders. In our case,</w:t>
      </w:r>
      <w:r w:rsidR="00F91BF1">
        <w:rPr>
          <w:rFonts w:ascii="Times New Roman" w:hAnsi="Times New Roman" w:cs="Times New Roman"/>
          <w:lang w:val="en-GB"/>
        </w:rPr>
        <w:t xml:space="preserve"> one of our stakeholders is  </w:t>
      </w:r>
      <w:r>
        <w:rPr>
          <w:rFonts w:ascii="Times New Roman" w:hAnsi="Times New Roman" w:cs="Times New Roman"/>
          <w:lang w:val="en-GB"/>
        </w:rPr>
        <w:t xml:space="preserve"> the city government, in particular some members of the municipal cou</w:t>
      </w:r>
      <w:r w:rsidR="004125EF">
        <w:rPr>
          <w:rFonts w:ascii="Times New Roman" w:hAnsi="Times New Roman" w:cs="Times New Roman"/>
          <w:lang w:val="en-GB"/>
        </w:rPr>
        <w:t>ncil responsible for mobility and environment, and they have a strong influence on the acceptance or refusal of our software product. Potential risks can include a change in the city government</w:t>
      </w:r>
      <w:r w:rsidR="009B4863">
        <w:rPr>
          <w:rFonts w:ascii="Times New Roman" w:hAnsi="Times New Roman" w:cs="Times New Roman"/>
          <w:lang w:val="en-GB"/>
        </w:rPr>
        <w:t xml:space="preserve"> or a shift</w:t>
      </w:r>
      <w:r w:rsidR="004125EF">
        <w:rPr>
          <w:rFonts w:ascii="Times New Roman" w:hAnsi="Times New Roman" w:cs="Times New Roman"/>
          <w:lang w:val="en-GB"/>
        </w:rPr>
        <w:t xml:space="preserve"> in the local government priorities for different reasons. To face this risks one solution could</w:t>
      </w:r>
      <w:r w:rsidR="009B4863">
        <w:rPr>
          <w:rFonts w:ascii="Times New Roman" w:hAnsi="Times New Roman" w:cs="Times New Roman"/>
          <w:lang w:val="en-GB"/>
        </w:rPr>
        <w:t xml:space="preserve"> is to give an active role to the stakeholders in the development of the project, especially in the requirements analysis part and in the design phase. To do this many meetings with stakeholders are planned and also some periodical reviews and discussion. In the RASD schedule also a negotiation part is inserted, because we could face with the risks of putting together the desires of stakeholders with market choice. </w:t>
      </w:r>
    </w:p>
    <w:p w14:paraId="0507223E" w14:textId="483AB506" w:rsidR="009B4863" w:rsidRDefault="009B4863" w:rsidP="000C08B5">
      <w:pPr>
        <w:jc w:val="both"/>
        <w:rPr>
          <w:rFonts w:ascii="Times New Roman" w:hAnsi="Times New Roman" w:cs="Times New Roman"/>
          <w:lang w:val="en-GB"/>
        </w:rPr>
      </w:pPr>
      <w:r>
        <w:rPr>
          <w:rFonts w:ascii="Times New Roman" w:hAnsi="Times New Roman" w:cs="Times New Roman"/>
          <w:lang w:val="en-GB"/>
        </w:rPr>
        <w:t>Another risks always related to political risks are the laws related to security and their future changes. Of course our product must deal with this and changes in the laws could influence the requirements or the design phase. To face with this risk we could keep monitored the discussions related to this laws and, if some changes are proposed, prepare another plan before the laws being</w:t>
      </w:r>
      <w:r w:rsidR="00CA71A4">
        <w:rPr>
          <w:rFonts w:ascii="Times New Roman" w:hAnsi="Times New Roman" w:cs="Times New Roman"/>
          <w:lang w:val="en-GB"/>
        </w:rPr>
        <w:t xml:space="preserve"> approved.</w:t>
      </w:r>
    </w:p>
    <w:p w14:paraId="623F43BF" w14:textId="77777777" w:rsidR="00CA71A4" w:rsidRDefault="00CA71A4" w:rsidP="000C08B5">
      <w:pPr>
        <w:jc w:val="both"/>
        <w:rPr>
          <w:rFonts w:ascii="Times New Roman" w:hAnsi="Times New Roman" w:cs="Times New Roman"/>
          <w:lang w:val="en-GB"/>
        </w:rPr>
      </w:pPr>
      <w:r>
        <w:rPr>
          <w:rFonts w:ascii="Times New Roman" w:hAnsi="Times New Roman" w:cs="Times New Roman"/>
          <w:lang w:val="en-GB"/>
        </w:rPr>
        <w:t xml:space="preserve">Together with the political and financial risks, the other main problems we could encounter are the project risks. In particular issues arising from people management. First of all we have to consider that people may get ill. There are some periods in which this would not be a big problem but other, near to milestones or meetings, could cause delays and changes in the project schedule. We have to consider also the possibility of people quitting the company. To face with this problem we have allocated, whenever possible, different resources to the same task so that a single person is  not in charge of a specific task. </w:t>
      </w:r>
    </w:p>
    <w:p w14:paraId="08914618" w14:textId="219D0249" w:rsidR="00CA71A4" w:rsidRDefault="00CA71A4" w:rsidP="000C08B5">
      <w:pPr>
        <w:jc w:val="both"/>
        <w:rPr>
          <w:rFonts w:ascii="Times New Roman" w:hAnsi="Times New Roman" w:cs="Times New Roman"/>
          <w:lang w:val="en-GB"/>
        </w:rPr>
      </w:pPr>
      <w:r>
        <w:rPr>
          <w:rFonts w:ascii="Times New Roman" w:hAnsi="Times New Roman" w:cs="Times New Roman"/>
          <w:lang w:val="en-GB"/>
        </w:rPr>
        <w:t xml:space="preserve">Another risk related to project risk is the fact of overestimate the ability of </w:t>
      </w:r>
      <w:r w:rsidR="00070805">
        <w:rPr>
          <w:rFonts w:ascii="Times New Roman" w:hAnsi="Times New Roman" w:cs="Times New Roman"/>
          <w:lang w:val="en-GB"/>
        </w:rPr>
        <w:t>a specific resource. This could be avoided hiring selected people with experience. Of course another solution is to add people to the project, though this wouldn’t have to b</w:t>
      </w:r>
      <w:r w:rsidR="00D872E7">
        <w:rPr>
          <w:rFonts w:ascii="Times New Roman" w:hAnsi="Times New Roman" w:cs="Times New Roman"/>
          <w:lang w:val="en-GB"/>
        </w:rPr>
        <w:t>e the first solution, as the tasks are extremely specific.</w:t>
      </w:r>
    </w:p>
    <w:p w14:paraId="1F6D6138" w14:textId="604ABB29" w:rsidR="00D872E7" w:rsidRDefault="00D872E7" w:rsidP="000C08B5">
      <w:pPr>
        <w:jc w:val="both"/>
        <w:rPr>
          <w:rFonts w:ascii="Times New Roman" w:hAnsi="Times New Roman" w:cs="Times New Roman"/>
          <w:lang w:val="en-GB"/>
        </w:rPr>
      </w:pPr>
      <w:r>
        <w:rPr>
          <w:rFonts w:ascii="Times New Roman" w:hAnsi="Times New Roman" w:cs="Times New Roman"/>
          <w:lang w:val="en-GB"/>
        </w:rPr>
        <w:t xml:space="preserve">Finally, as far as project risk is concerned, another problem could be the fact that the project schedule will not be respected due to further issues that may arise and not preventively scheduled. To avoid this in the schedule have been considered time for revision and check. </w:t>
      </w:r>
    </w:p>
    <w:p w14:paraId="2DFAEE56" w14:textId="0E3F3E9F" w:rsidR="00D872E7" w:rsidRDefault="00D872E7" w:rsidP="000C08B5">
      <w:pPr>
        <w:jc w:val="both"/>
        <w:rPr>
          <w:rFonts w:ascii="Times New Roman" w:hAnsi="Times New Roman" w:cs="Times New Roman"/>
          <w:lang w:val="en-GB"/>
        </w:rPr>
      </w:pPr>
      <w:r>
        <w:rPr>
          <w:rFonts w:ascii="Times New Roman" w:hAnsi="Times New Roman" w:cs="Times New Roman"/>
          <w:lang w:val="en-GB"/>
        </w:rPr>
        <w:t>As for business risk, the main problem that may arise concern market risks and sales risks, that is, building a product that no one really wants or that the sales force doesn’t understand how to sell. Another risk of this kind is the fact that the customer wouldn’t accept the system. To</w:t>
      </w:r>
      <w:r w:rsidR="00DB1FA4">
        <w:rPr>
          <w:rFonts w:ascii="Times New Roman" w:hAnsi="Times New Roman" w:cs="Times New Roman"/>
          <w:lang w:val="en-GB"/>
        </w:rPr>
        <w:t xml:space="preserve"> avoid this it’s necessary to encourage sales company to meet with the software developer</w:t>
      </w:r>
      <w:r w:rsidR="00DB1FA4" w:rsidRPr="00DB1FA4">
        <w:rPr>
          <w:rFonts w:ascii="Times New Roman" w:hAnsi="Times New Roman" w:cs="Times New Roman"/>
          <w:lang w:val="en-GB"/>
        </w:rPr>
        <w:t xml:space="preserve"> </w:t>
      </w:r>
      <w:r w:rsidR="00DB1FA4">
        <w:rPr>
          <w:rFonts w:ascii="Times New Roman" w:hAnsi="Times New Roman" w:cs="Times New Roman"/>
          <w:lang w:val="en-GB"/>
        </w:rPr>
        <w:t>in order to well plan the market strategy. In this way we can win the support of the majority of the customer.</w:t>
      </w:r>
    </w:p>
    <w:p w14:paraId="41239079" w14:textId="72009F77" w:rsidR="00F91BF1" w:rsidRDefault="00DB1FA4" w:rsidP="000C08B5">
      <w:pPr>
        <w:jc w:val="both"/>
        <w:rPr>
          <w:rFonts w:ascii="Times New Roman" w:hAnsi="Times New Roman" w:cs="Times New Roman"/>
          <w:lang w:val="en-GB"/>
        </w:rPr>
      </w:pPr>
      <w:r>
        <w:rPr>
          <w:rFonts w:ascii="Times New Roman" w:hAnsi="Times New Roman" w:cs="Times New Roman"/>
          <w:lang w:val="en-GB"/>
        </w:rPr>
        <w:t>Finally, as far as technical risks is concerned, we have to consider first of all that our software depend many on external components and devices such as the database,</w:t>
      </w:r>
      <w:r w:rsidR="009B5485">
        <w:rPr>
          <w:rFonts w:ascii="Times New Roman" w:hAnsi="Times New Roman" w:cs="Times New Roman"/>
          <w:lang w:val="en-GB"/>
        </w:rPr>
        <w:t xml:space="preserve"> the Google Map service,</w:t>
      </w:r>
      <w:r>
        <w:rPr>
          <w:rFonts w:ascii="Times New Roman" w:hAnsi="Times New Roman" w:cs="Times New Roman"/>
          <w:lang w:val="en-GB"/>
        </w:rPr>
        <w:t xml:space="preserve"> the car with monitor and sensors </w:t>
      </w:r>
      <w:r>
        <w:rPr>
          <w:rFonts w:ascii="Times New Roman" w:hAnsi="Times New Roman" w:cs="Times New Roman"/>
          <w:lang w:val="en-GB"/>
        </w:rPr>
        <w:lastRenderedPageBreak/>
        <w:t>and the bank that manages the payments.</w:t>
      </w:r>
      <w:r w:rsidR="009B5485">
        <w:rPr>
          <w:rFonts w:ascii="Times New Roman" w:hAnsi="Times New Roman" w:cs="Times New Roman"/>
          <w:lang w:val="en-GB"/>
        </w:rPr>
        <w:t xml:space="preserve"> In fact, for instance, the database could not be able to process as many transactions per second as expected, the Google Map service could change (together with theirs API) and the car components could not have an appropriate hardware. To deal with this problems we have to replace potentially defective components with components of known reliability and we have to design the code to be as portable as possible and with a great modularity and independence between components, exploiting the information hiding principle as much as possible.</w:t>
      </w:r>
    </w:p>
    <w:p w14:paraId="1CF29E6E" w14:textId="77777777" w:rsidR="00F91BF1" w:rsidRPr="00F91BF1" w:rsidRDefault="00F91BF1" w:rsidP="000C08B5">
      <w:pPr>
        <w:jc w:val="both"/>
        <w:rPr>
          <w:rFonts w:ascii="Times New Roman" w:hAnsi="Times New Roman" w:cs="Times New Roman"/>
          <w:lang w:val="en-GB"/>
        </w:rPr>
      </w:pPr>
    </w:p>
    <w:p w14:paraId="45CE4CD3" w14:textId="04600085" w:rsidR="00A11396" w:rsidRPr="00F91BF1" w:rsidRDefault="000C08B5" w:rsidP="00A11396">
      <w:pPr>
        <w:pStyle w:val="Titolo2"/>
        <w:numPr>
          <w:ilvl w:val="0"/>
          <w:numId w:val="4"/>
        </w:numPr>
        <w:spacing w:before="0" w:after="5" w:line="355" w:lineRule="auto"/>
        <w:ind w:left="380" w:right="312" w:hanging="11"/>
        <w:jc w:val="both"/>
        <w:rPr>
          <w:rFonts w:ascii="Times New Roman" w:eastAsia="Cambria" w:hAnsi="Times New Roman" w:cs="Times New Roman"/>
          <w:b/>
          <w:color w:val="2E74B5"/>
          <w:sz w:val="30"/>
          <w:szCs w:val="22"/>
          <w:lang w:val="en-US"/>
        </w:rPr>
      </w:pPr>
      <w:bookmarkStart w:id="43" w:name="_Toc472633684"/>
      <w:r w:rsidRPr="00A11396">
        <w:rPr>
          <w:rFonts w:ascii="Times New Roman" w:eastAsia="Cambria" w:hAnsi="Times New Roman" w:cs="Times New Roman"/>
          <w:b/>
          <w:color w:val="2E74B5"/>
          <w:sz w:val="30"/>
          <w:szCs w:val="22"/>
          <w:lang w:val="en-US"/>
        </w:rPr>
        <w:t>EFFORT SPENT</w:t>
      </w:r>
      <w:bookmarkEnd w:id="43"/>
    </w:p>
    <w:tbl>
      <w:tblPr>
        <w:tblStyle w:val="TableGrid1"/>
        <w:tblW w:w="9839" w:type="dxa"/>
        <w:tblInd w:w="0" w:type="dxa"/>
        <w:tblBorders>
          <w:top w:val="single" w:sz="4" w:space="0" w:color="auto"/>
          <w:left w:val="single" w:sz="4" w:space="0" w:color="auto"/>
          <w:bottom w:val="single" w:sz="4" w:space="0" w:color="auto"/>
          <w:right w:val="single" w:sz="4" w:space="0" w:color="auto"/>
          <w:insideV w:val="single" w:sz="4" w:space="0" w:color="auto"/>
        </w:tblBorders>
        <w:tblCellMar>
          <w:top w:w="92" w:type="dxa"/>
          <w:left w:w="113" w:type="dxa"/>
          <w:right w:w="72" w:type="dxa"/>
        </w:tblCellMar>
        <w:tblLook w:val="04A0" w:firstRow="1" w:lastRow="0" w:firstColumn="1" w:lastColumn="0" w:noHBand="0" w:noVBand="1"/>
      </w:tblPr>
      <w:tblGrid>
        <w:gridCol w:w="3114"/>
        <w:gridCol w:w="2987"/>
        <w:gridCol w:w="2370"/>
        <w:gridCol w:w="1368"/>
      </w:tblGrid>
      <w:tr w:rsidR="00274C23" w:rsidRPr="00274C23" w14:paraId="73330633" w14:textId="77777777" w:rsidTr="00A11396">
        <w:trPr>
          <w:trHeight w:val="443"/>
        </w:trPr>
        <w:tc>
          <w:tcPr>
            <w:tcW w:w="3114" w:type="dxa"/>
            <w:vAlign w:val="bottom"/>
          </w:tcPr>
          <w:p w14:paraId="78BFB597"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p>
        </w:tc>
        <w:tc>
          <w:tcPr>
            <w:tcW w:w="5357" w:type="dxa"/>
            <w:gridSpan w:val="2"/>
            <w:shd w:val="clear" w:color="auto" w:fill="92CDDC"/>
          </w:tcPr>
          <w:p w14:paraId="6DA6602F"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b/>
                <w:lang w:val="en-US"/>
              </w:rPr>
              <w:t xml:space="preserve">Time spent [hours] </w:t>
            </w:r>
          </w:p>
        </w:tc>
        <w:tc>
          <w:tcPr>
            <w:tcW w:w="1368" w:type="dxa"/>
            <w:shd w:val="clear" w:color="auto" w:fill="92CDDC"/>
          </w:tcPr>
          <w:p w14:paraId="22C4CE82"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p>
        </w:tc>
      </w:tr>
      <w:tr w:rsidR="00274C23" w:rsidRPr="00274C23" w14:paraId="0FF95A2F" w14:textId="77777777" w:rsidTr="00A11396">
        <w:trPr>
          <w:trHeight w:val="369"/>
        </w:trPr>
        <w:tc>
          <w:tcPr>
            <w:tcW w:w="3114" w:type="dxa"/>
            <w:shd w:val="clear" w:color="auto" w:fill="DAEEF3"/>
          </w:tcPr>
          <w:p w14:paraId="0781BC7B"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b/>
                <w:lang w:val="en-US"/>
              </w:rPr>
              <w:t xml:space="preserve">Activities </w:t>
            </w:r>
          </w:p>
        </w:tc>
        <w:tc>
          <w:tcPr>
            <w:tcW w:w="2987" w:type="dxa"/>
            <w:shd w:val="clear" w:color="auto" w:fill="DAEEF3"/>
          </w:tcPr>
          <w:p w14:paraId="1728682B"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b/>
                <w:lang w:val="en-US"/>
              </w:rPr>
              <w:t xml:space="preserve">Emanuele </w:t>
            </w:r>
            <w:proofErr w:type="spellStart"/>
            <w:r w:rsidRPr="00274C23">
              <w:rPr>
                <w:rFonts w:ascii="Times New Roman" w:eastAsia="Calibri" w:hAnsi="Times New Roman" w:cs="Times New Roman"/>
                <w:b/>
                <w:lang w:val="en-US"/>
              </w:rPr>
              <w:t>Chilà</w:t>
            </w:r>
            <w:proofErr w:type="spellEnd"/>
            <w:r w:rsidRPr="00274C23">
              <w:rPr>
                <w:rFonts w:ascii="Times New Roman" w:eastAsia="Calibri" w:hAnsi="Times New Roman" w:cs="Times New Roman"/>
                <w:b/>
                <w:lang w:val="en-US"/>
              </w:rPr>
              <w:t xml:space="preserve"> </w:t>
            </w:r>
          </w:p>
        </w:tc>
        <w:tc>
          <w:tcPr>
            <w:tcW w:w="2370" w:type="dxa"/>
            <w:shd w:val="clear" w:color="auto" w:fill="DAEEF3"/>
          </w:tcPr>
          <w:p w14:paraId="0430F6EB"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b/>
                <w:lang w:val="en-US"/>
              </w:rPr>
              <w:t xml:space="preserve">Giorgio </w:t>
            </w:r>
            <w:proofErr w:type="spellStart"/>
            <w:r w:rsidRPr="00274C23">
              <w:rPr>
                <w:rFonts w:ascii="Times New Roman" w:eastAsia="Calibri" w:hAnsi="Times New Roman" w:cs="Times New Roman"/>
                <w:b/>
                <w:lang w:val="en-US"/>
              </w:rPr>
              <w:t>Lazzarinetti</w:t>
            </w:r>
            <w:proofErr w:type="spellEnd"/>
            <w:r w:rsidRPr="00274C23">
              <w:rPr>
                <w:rFonts w:ascii="Times New Roman" w:eastAsia="Calibri" w:hAnsi="Times New Roman" w:cs="Times New Roman"/>
                <w:b/>
                <w:lang w:val="en-US"/>
              </w:rPr>
              <w:t xml:space="preserve"> </w:t>
            </w:r>
          </w:p>
        </w:tc>
        <w:tc>
          <w:tcPr>
            <w:tcW w:w="1368" w:type="dxa"/>
            <w:shd w:val="clear" w:color="auto" w:fill="DAEEF3"/>
          </w:tcPr>
          <w:p w14:paraId="657D38CF"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b/>
                <w:lang w:val="en-US"/>
              </w:rPr>
              <w:t xml:space="preserve">Total </w:t>
            </w:r>
          </w:p>
        </w:tc>
      </w:tr>
      <w:tr w:rsidR="00274C23" w:rsidRPr="00274C23" w14:paraId="1E30A82B" w14:textId="77777777" w:rsidTr="00A11396">
        <w:trPr>
          <w:trHeight w:val="926"/>
        </w:trPr>
        <w:tc>
          <w:tcPr>
            <w:tcW w:w="3114" w:type="dxa"/>
            <w:vAlign w:val="center"/>
          </w:tcPr>
          <w:p w14:paraId="6C056FA6" w14:textId="7206EA15"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lang w:val="en-US"/>
              </w:rPr>
              <w:t>Introduction</w:t>
            </w:r>
          </w:p>
        </w:tc>
        <w:tc>
          <w:tcPr>
            <w:tcW w:w="2987" w:type="dxa"/>
            <w:vAlign w:val="center"/>
          </w:tcPr>
          <w:p w14:paraId="27992473" w14:textId="18155C27"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w:t>
            </w:r>
          </w:p>
        </w:tc>
        <w:tc>
          <w:tcPr>
            <w:tcW w:w="2370" w:type="dxa"/>
            <w:vAlign w:val="center"/>
          </w:tcPr>
          <w:p w14:paraId="39180E0B" w14:textId="067D02E3"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w:t>
            </w:r>
          </w:p>
        </w:tc>
        <w:tc>
          <w:tcPr>
            <w:tcW w:w="1368" w:type="dxa"/>
            <w:vAlign w:val="center"/>
          </w:tcPr>
          <w:p w14:paraId="6ADF93A9" w14:textId="04E47338"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2</w:t>
            </w:r>
          </w:p>
        </w:tc>
      </w:tr>
      <w:tr w:rsidR="00274C23" w:rsidRPr="00274C23" w14:paraId="3ADB9D09" w14:textId="77777777" w:rsidTr="00A11396">
        <w:trPr>
          <w:trHeight w:val="814"/>
        </w:trPr>
        <w:tc>
          <w:tcPr>
            <w:tcW w:w="3114" w:type="dxa"/>
            <w:vAlign w:val="center"/>
          </w:tcPr>
          <w:p w14:paraId="4BB03124" w14:textId="0BCC5E2B"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eastAsia="Calibri" w:hAnsi="Times New Roman" w:cs="Times New Roman"/>
                <w:lang w:val="en-US"/>
              </w:rPr>
              <w:t>Project cost and effort estimation</w:t>
            </w:r>
          </w:p>
        </w:tc>
        <w:tc>
          <w:tcPr>
            <w:tcW w:w="2987" w:type="dxa"/>
            <w:vAlign w:val="center"/>
          </w:tcPr>
          <w:p w14:paraId="415A22C5" w14:textId="264257C9"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12</w:t>
            </w:r>
          </w:p>
        </w:tc>
        <w:tc>
          <w:tcPr>
            <w:tcW w:w="2370" w:type="dxa"/>
            <w:vAlign w:val="center"/>
          </w:tcPr>
          <w:p w14:paraId="39F4C099" w14:textId="5FCCF83C"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3</w:t>
            </w:r>
          </w:p>
        </w:tc>
        <w:tc>
          <w:tcPr>
            <w:tcW w:w="1368" w:type="dxa"/>
            <w:vAlign w:val="center"/>
          </w:tcPr>
          <w:p w14:paraId="7D8D9009" w14:textId="45D76885"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15</w:t>
            </w:r>
          </w:p>
        </w:tc>
      </w:tr>
      <w:tr w:rsidR="00274C23" w:rsidRPr="00350EC7" w14:paraId="28BC2AED" w14:textId="77777777" w:rsidTr="00A11396">
        <w:trPr>
          <w:trHeight w:val="841"/>
        </w:trPr>
        <w:tc>
          <w:tcPr>
            <w:tcW w:w="3114" w:type="dxa"/>
            <w:vAlign w:val="center"/>
          </w:tcPr>
          <w:p w14:paraId="16242E2D" w14:textId="7BB74FE8" w:rsidR="00274C23" w:rsidRPr="00274C23" w:rsidRDefault="00A11396" w:rsidP="00E477BD">
            <w:pPr>
              <w:spacing w:after="5" w:line="355" w:lineRule="auto"/>
              <w:ind w:left="380" w:right="312" w:hanging="11"/>
              <w:jc w:val="both"/>
              <w:rPr>
                <w:rFonts w:ascii="Times New Roman" w:eastAsia="Calibri" w:hAnsi="Times New Roman" w:cs="Times New Roman"/>
                <w:lang w:val="en-US"/>
              </w:rPr>
            </w:pPr>
            <w:r>
              <w:rPr>
                <w:rFonts w:ascii="Times New Roman" w:eastAsia="Calibri" w:hAnsi="Times New Roman" w:cs="Times New Roman"/>
                <w:lang w:val="en-US"/>
              </w:rPr>
              <w:t>Schedule</w:t>
            </w:r>
          </w:p>
        </w:tc>
        <w:tc>
          <w:tcPr>
            <w:tcW w:w="2987" w:type="dxa"/>
            <w:vAlign w:val="center"/>
          </w:tcPr>
          <w:p w14:paraId="050C27E7" w14:textId="2D4BBB68"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w:t>
            </w:r>
          </w:p>
        </w:tc>
        <w:tc>
          <w:tcPr>
            <w:tcW w:w="2370" w:type="dxa"/>
            <w:vAlign w:val="center"/>
          </w:tcPr>
          <w:p w14:paraId="3E637B32" w14:textId="48C80963"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6</w:t>
            </w:r>
          </w:p>
        </w:tc>
        <w:tc>
          <w:tcPr>
            <w:tcW w:w="1368" w:type="dxa"/>
            <w:vAlign w:val="center"/>
          </w:tcPr>
          <w:p w14:paraId="097A0270" w14:textId="6912288D"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7</w:t>
            </w:r>
          </w:p>
        </w:tc>
      </w:tr>
      <w:tr w:rsidR="00274C23" w:rsidRPr="00274C23" w14:paraId="5A01BDEC" w14:textId="77777777" w:rsidTr="00A11396">
        <w:trPr>
          <w:trHeight w:val="458"/>
        </w:trPr>
        <w:tc>
          <w:tcPr>
            <w:tcW w:w="3114" w:type="dxa"/>
            <w:vAlign w:val="center"/>
          </w:tcPr>
          <w:p w14:paraId="79CA1372" w14:textId="77777777" w:rsidR="00E477BD" w:rsidRPr="00A11396" w:rsidRDefault="00E477BD" w:rsidP="00A11396">
            <w:pPr>
              <w:rPr>
                <w:rFonts w:ascii="Times New Roman" w:hAnsi="Times New Roman" w:cs="Times New Roman"/>
                <w:b/>
                <w:color w:val="3366FF"/>
                <w:sz w:val="30"/>
                <w:szCs w:val="30"/>
                <w:lang w:val="en-GB"/>
              </w:rPr>
            </w:pPr>
          </w:p>
          <w:p w14:paraId="55C78E54" w14:textId="17AAAA7F" w:rsidR="00274C23" w:rsidRPr="00274C23" w:rsidRDefault="006D5D03" w:rsidP="006D5D03">
            <w:pPr>
              <w:spacing w:after="5" w:line="355" w:lineRule="auto"/>
              <w:ind w:left="380" w:right="312" w:hanging="11"/>
              <w:jc w:val="both"/>
              <w:rPr>
                <w:rFonts w:ascii="Times New Roman" w:hAnsi="Times New Roman" w:cs="Times New Roman"/>
                <w:lang w:val="en-US"/>
              </w:rPr>
            </w:pPr>
            <w:r>
              <w:rPr>
                <w:rFonts w:ascii="Times New Roman" w:eastAsia="Calibri" w:hAnsi="Times New Roman" w:cs="Times New Roman"/>
                <w:lang w:val="en-US"/>
              </w:rPr>
              <w:t>Resource assignment</w:t>
            </w:r>
          </w:p>
        </w:tc>
        <w:tc>
          <w:tcPr>
            <w:tcW w:w="2987" w:type="dxa"/>
            <w:vAlign w:val="center"/>
          </w:tcPr>
          <w:p w14:paraId="1A20A7C7" w14:textId="21000C12" w:rsidR="006D5D03" w:rsidRDefault="006D5D03" w:rsidP="00A11396">
            <w:pPr>
              <w:spacing w:after="5" w:line="355" w:lineRule="auto"/>
              <w:ind w:right="312"/>
              <w:rPr>
                <w:rFonts w:ascii="Times New Roman" w:eastAsia="Calibri" w:hAnsi="Times New Roman" w:cs="Times New Roman"/>
                <w:lang w:val="en-US"/>
              </w:rPr>
            </w:pPr>
          </w:p>
          <w:p w14:paraId="63AC0A40" w14:textId="1E6E380A" w:rsidR="005D3827" w:rsidRPr="00274C23" w:rsidRDefault="00A11396" w:rsidP="00A11396">
            <w:pPr>
              <w:spacing w:after="5" w:line="355" w:lineRule="auto"/>
              <w:ind w:left="380" w:right="312" w:hanging="11"/>
              <w:jc w:val="both"/>
              <w:rPr>
                <w:rFonts w:ascii="Times New Roman" w:eastAsia="Calibri" w:hAnsi="Times New Roman" w:cs="Times New Roman"/>
                <w:lang w:val="en-US"/>
              </w:rPr>
            </w:pPr>
            <w:r>
              <w:rPr>
                <w:rFonts w:ascii="Times New Roman" w:eastAsia="Calibri" w:hAnsi="Times New Roman" w:cs="Times New Roman"/>
                <w:lang w:val="en-US"/>
              </w:rPr>
              <w:t>1</w:t>
            </w:r>
          </w:p>
        </w:tc>
        <w:tc>
          <w:tcPr>
            <w:tcW w:w="2370" w:type="dxa"/>
            <w:vAlign w:val="center"/>
          </w:tcPr>
          <w:p w14:paraId="27DB4153" w14:textId="77777777" w:rsidR="00274C23" w:rsidRDefault="00274C23" w:rsidP="00A11396">
            <w:pPr>
              <w:spacing w:after="5" w:line="355" w:lineRule="auto"/>
              <w:ind w:right="312"/>
              <w:jc w:val="both"/>
              <w:rPr>
                <w:rFonts w:ascii="Times New Roman" w:hAnsi="Times New Roman" w:cs="Times New Roman"/>
                <w:lang w:val="en-US"/>
              </w:rPr>
            </w:pPr>
          </w:p>
          <w:p w14:paraId="5A121C01" w14:textId="2165CB6C" w:rsidR="00A11396" w:rsidRPr="00274C23" w:rsidRDefault="00A11396"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3</w:t>
            </w:r>
          </w:p>
        </w:tc>
        <w:tc>
          <w:tcPr>
            <w:tcW w:w="1368" w:type="dxa"/>
            <w:vAlign w:val="center"/>
          </w:tcPr>
          <w:p w14:paraId="12AA388B" w14:textId="77777777" w:rsidR="00A11396" w:rsidRDefault="00A11396" w:rsidP="00A11396">
            <w:pPr>
              <w:spacing w:after="5" w:line="355" w:lineRule="auto"/>
              <w:ind w:right="312"/>
              <w:jc w:val="both"/>
              <w:rPr>
                <w:rFonts w:ascii="Times New Roman" w:hAnsi="Times New Roman" w:cs="Times New Roman"/>
                <w:lang w:val="en-US"/>
              </w:rPr>
            </w:pPr>
          </w:p>
          <w:p w14:paraId="03C93BA4" w14:textId="59399F89"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4</w:t>
            </w:r>
          </w:p>
        </w:tc>
      </w:tr>
      <w:tr w:rsidR="00274C23" w:rsidRPr="00274C23" w14:paraId="70193924" w14:textId="77777777" w:rsidTr="00A11396">
        <w:trPr>
          <w:trHeight w:val="1023"/>
        </w:trPr>
        <w:tc>
          <w:tcPr>
            <w:tcW w:w="3114" w:type="dxa"/>
            <w:vAlign w:val="center"/>
          </w:tcPr>
          <w:p w14:paraId="0FDFDB2F" w14:textId="095B9033" w:rsidR="00E477BD" w:rsidRPr="00274C23" w:rsidRDefault="006D5D03" w:rsidP="006D5D03">
            <w:pPr>
              <w:pStyle w:val="Paragrafoelenco"/>
              <w:ind w:left="360"/>
              <w:rPr>
                <w:rFonts w:ascii="Times New Roman" w:eastAsia="Calibri" w:hAnsi="Times New Roman" w:cs="Times New Roman"/>
                <w:lang w:val="en-US"/>
              </w:rPr>
            </w:pPr>
            <w:r>
              <w:rPr>
                <w:rFonts w:ascii="Times New Roman" w:eastAsia="Calibri" w:hAnsi="Times New Roman" w:cs="Times New Roman"/>
                <w:lang w:val="en-US"/>
              </w:rPr>
              <w:t>Risk Management</w:t>
            </w:r>
          </w:p>
        </w:tc>
        <w:tc>
          <w:tcPr>
            <w:tcW w:w="2987" w:type="dxa"/>
            <w:vAlign w:val="center"/>
          </w:tcPr>
          <w:p w14:paraId="19E84263" w14:textId="690FFF27"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w:t>
            </w:r>
          </w:p>
        </w:tc>
        <w:tc>
          <w:tcPr>
            <w:tcW w:w="2370" w:type="dxa"/>
            <w:vAlign w:val="center"/>
          </w:tcPr>
          <w:p w14:paraId="7E479F29" w14:textId="1A1EDE88"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3</w:t>
            </w:r>
          </w:p>
        </w:tc>
        <w:tc>
          <w:tcPr>
            <w:tcW w:w="1368" w:type="dxa"/>
            <w:vAlign w:val="center"/>
          </w:tcPr>
          <w:p w14:paraId="1CB1E7E0" w14:textId="24B1B336"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4</w:t>
            </w:r>
          </w:p>
        </w:tc>
      </w:tr>
      <w:tr w:rsidR="00274C23" w:rsidRPr="00274C23" w14:paraId="1C1E62B5" w14:textId="77777777" w:rsidTr="00A11396">
        <w:trPr>
          <w:trHeight w:val="1255"/>
        </w:trPr>
        <w:tc>
          <w:tcPr>
            <w:tcW w:w="3114" w:type="dxa"/>
            <w:vAlign w:val="center"/>
          </w:tcPr>
          <w:p w14:paraId="12B1FFD5"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lang w:val="en-US"/>
              </w:rPr>
              <w:t xml:space="preserve">Overall document formatting </w:t>
            </w:r>
          </w:p>
        </w:tc>
        <w:tc>
          <w:tcPr>
            <w:tcW w:w="2987" w:type="dxa"/>
            <w:vAlign w:val="center"/>
          </w:tcPr>
          <w:p w14:paraId="51B05BA1" w14:textId="25BC718E"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w:t>
            </w:r>
          </w:p>
        </w:tc>
        <w:tc>
          <w:tcPr>
            <w:tcW w:w="2370" w:type="dxa"/>
            <w:vAlign w:val="center"/>
          </w:tcPr>
          <w:p w14:paraId="75B813BD" w14:textId="495D2E20" w:rsidR="00274C23" w:rsidRPr="00274C23" w:rsidRDefault="006D5D03" w:rsidP="00274C23">
            <w:p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1</w:t>
            </w:r>
          </w:p>
        </w:tc>
        <w:tc>
          <w:tcPr>
            <w:tcW w:w="1368" w:type="dxa"/>
            <w:vAlign w:val="center"/>
          </w:tcPr>
          <w:p w14:paraId="31DA3B36" w14:textId="5034F04A" w:rsidR="00274C23" w:rsidRPr="00274C23" w:rsidRDefault="006D5D03" w:rsidP="00A11396">
            <w:pPr>
              <w:spacing w:after="5" w:line="355" w:lineRule="auto"/>
              <w:ind w:right="312"/>
              <w:jc w:val="center"/>
              <w:rPr>
                <w:rFonts w:ascii="Times New Roman" w:hAnsi="Times New Roman" w:cs="Times New Roman"/>
                <w:lang w:val="en-US"/>
              </w:rPr>
            </w:pPr>
            <w:r>
              <w:rPr>
                <w:rFonts w:ascii="Times New Roman" w:hAnsi="Times New Roman" w:cs="Times New Roman"/>
                <w:lang w:val="en-US"/>
              </w:rPr>
              <w:t>2</w:t>
            </w:r>
          </w:p>
        </w:tc>
      </w:tr>
      <w:tr w:rsidR="00274C23" w:rsidRPr="00274C23" w14:paraId="55E95E49" w14:textId="77777777" w:rsidTr="00A11396">
        <w:trPr>
          <w:trHeight w:val="368"/>
        </w:trPr>
        <w:tc>
          <w:tcPr>
            <w:tcW w:w="3114" w:type="dxa"/>
          </w:tcPr>
          <w:p w14:paraId="54BD764C" w14:textId="77777777" w:rsidR="00274C23" w:rsidRPr="00274C23" w:rsidRDefault="00274C23" w:rsidP="00274C23">
            <w:pPr>
              <w:spacing w:after="5" w:line="355" w:lineRule="auto"/>
              <w:ind w:left="380" w:right="312" w:hanging="11"/>
              <w:jc w:val="both"/>
              <w:rPr>
                <w:rFonts w:ascii="Times New Roman" w:hAnsi="Times New Roman" w:cs="Times New Roman"/>
                <w:lang w:val="en-US"/>
              </w:rPr>
            </w:pPr>
          </w:p>
        </w:tc>
        <w:tc>
          <w:tcPr>
            <w:tcW w:w="5357" w:type="dxa"/>
            <w:gridSpan w:val="2"/>
            <w:shd w:val="clear" w:color="auto" w:fill="DAEEF3"/>
          </w:tcPr>
          <w:p w14:paraId="03701276" w14:textId="147806C8" w:rsidR="00274C23" w:rsidRPr="00274C23" w:rsidRDefault="00274C23" w:rsidP="00274C23">
            <w:pPr>
              <w:spacing w:after="5" w:line="355" w:lineRule="auto"/>
              <w:ind w:left="380" w:right="312" w:hanging="11"/>
              <w:jc w:val="both"/>
              <w:rPr>
                <w:rFonts w:ascii="Times New Roman" w:hAnsi="Times New Roman" w:cs="Times New Roman"/>
                <w:lang w:val="en-US"/>
              </w:rPr>
            </w:pPr>
            <w:r w:rsidRPr="00274C23">
              <w:rPr>
                <w:rFonts w:ascii="Times New Roman" w:eastAsia="Calibri" w:hAnsi="Times New Roman" w:cs="Times New Roman"/>
                <w:b/>
                <w:lang w:val="en-US"/>
              </w:rPr>
              <w:t xml:space="preserve">Total </w:t>
            </w:r>
            <w:r w:rsidR="005D3827">
              <w:rPr>
                <w:rFonts w:ascii="Times New Roman" w:eastAsia="Calibri" w:hAnsi="Times New Roman" w:cs="Times New Roman"/>
                <w:b/>
                <w:lang w:val="en-US"/>
              </w:rPr>
              <w:t>ITPD</w:t>
            </w:r>
            <w:r w:rsidRPr="00274C23">
              <w:rPr>
                <w:rFonts w:ascii="Times New Roman" w:eastAsia="Calibri" w:hAnsi="Times New Roman" w:cs="Times New Roman"/>
                <w:b/>
                <w:lang w:val="en-US"/>
              </w:rPr>
              <w:t xml:space="preserve"> </w:t>
            </w:r>
          </w:p>
        </w:tc>
        <w:tc>
          <w:tcPr>
            <w:tcW w:w="1368" w:type="dxa"/>
            <w:shd w:val="clear" w:color="auto" w:fill="92CDDC"/>
          </w:tcPr>
          <w:p w14:paraId="7D80EBF7" w14:textId="062F6855" w:rsidR="00274C23" w:rsidRPr="00583CE3" w:rsidRDefault="006D5D03" w:rsidP="00583CE3">
            <w:pPr>
              <w:spacing w:after="5" w:line="355" w:lineRule="auto"/>
              <w:ind w:right="312"/>
              <w:jc w:val="both"/>
              <w:rPr>
                <w:rFonts w:ascii="Times New Roman" w:hAnsi="Times New Roman" w:cs="Times New Roman"/>
                <w:lang w:val="en-US"/>
              </w:rPr>
            </w:pPr>
            <w:r>
              <w:rPr>
                <w:rFonts w:ascii="Times New Roman" w:hAnsi="Times New Roman" w:cs="Times New Roman"/>
                <w:lang w:val="en-US"/>
              </w:rPr>
              <w:t>34</w:t>
            </w:r>
          </w:p>
        </w:tc>
      </w:tr>
    </w:tbl>
    <w:p w14:paraId="074BFB81" w14:textId="20A7080B" w:rsidR="00E477BD" w:rsidRDefault="00E477BD" w:rsidP="00274C23">
      <w:pPr>
        <w:pStyle w:val="Titolo2"/>
        <w:spacing w:before="0" w:after="5" w:line="355" w:lineRule="auto"/>
        <w:ind w:right="312"/>
        <w:jc w:val="both"/>
        <w:rPr>
          <w:rFonts w:ascii="Times New Roman" w:hAnsi="Times New Roman" w:cs="Times New Roman"/>
          <w:lang w:val="en-US"/>
        </w:rPr>
      </w:pPr>
      <w:bookmarkStart w:id="44" w:name="_Toc469066183"/>
      <w:bookmarkStart w:id="45" w:name="_Toc469066331"/>
      <w:bookmarkStart w:id="46" w:name="_Toc469067375"/>
      <w:bookmarkStart w:id="47" w:name="_Toc469067467"/>
      <w:bookmarkStart w:id="48" w:name="_Toc469067651"/>
      <w:bookmarkStart w:id="49" w:name="_Toc469067717"/>
    </w:p>
    <w:p w14:paraId="42EC57A7" w14:textId="7FEB6A58" w:rsidR="00F91BF1" w:rsidRDefault="00F91BF1" w:rsidP="00F91BF1">
      <w:pPr>
        <w:rPr>
          <w:lang w:val="en-US"/>
        </w:rPr>
      </w:pPr>
    </w:p>
    <w:p w14:paraId="6D3F3AFB" w14:textId="0CE5F90B" w:rsidR="00F91BF1" w:rsidRDefault="00F91BF1" w:rsidP="00F91BF1">
      <w:pPr>
        <w:rPr>
          <w:lang w:val="en-US"/>
        </w:rPr>
      </w:pPr>
    </w:p>
    <w:p w14:paraId="6D8FD7E9" w14:textId="77777777" w:rsidR="00F91BF1" w:rsidRPr="00F91BF1" w:rsidRDefault="00F91BF1" w:rsidP="00F91BF1">
      <w:pPr>
        <w:rPr>
          <w:lang w:val="en-US"/>
        </w:rPr>
      </w:pPr>
    </w:p>
    <w:p w14:paraId="1BF2AA31" w14:textId="46FF3562" w:rsidR="00274C23" w:rsidRDefault="00274C23" w:rsidP="00274C23">
      <w:pPr>
        <w:pStyle w:val="Titolo2"/>
        <w:spacing w:before="0" w:after="5" w:line="355" w:lineRule="auto"/>
        <w:ind w:right="312"/>
        <w:jc w:val="both"/>
        <w:rPr>
          <w:rFonts w:ascii="Times New Roman" w:hAnsi="Times New Roman" w:cs="Times New Roman"/>
          <w:lang w:val="en-US"/>
        </w:rPr>
      </w:pPr>
      <w:bookmarkStart w:id="50" w:name="_Toc471582802"/>
      <w:bookmarkStart w:id="51" w:name="_Toc472633107"/>
      <w:bookmarkStart w:id="52" w:name="_Toc472633685"/>
      <w:r>
        <w:rPr>
          <w:rFonts w:ascii="Times New Roman" w:hAnsi="Times New Roman" w:cs="Times New Roman"/>
          <w:lang w:val="en-US"/>
        </w:rPr>
        <w:lastRenderedPageBreak/>
        <w:t>8</w:t>
      </w:r>
      <w:r w:rsidRPr="00B953D5">
        <w:rPr>
          <w:rFonts w:ascii="Times New Roman" w:eastAsia="Cambria" w:hAnsi="Times New Roman" w:cs="Times New Roman"/>
          <w:b/>
          <w:color w:val="2E74B5"/>
          <w:sz w:val="30"/>
          <w:szCs w:val="22"/>
          <w:lang w:val="en-US"/>
        </w:rPr>
        <w:t>. REFERENCES</w:t>
      </w:r>
      <w:bookmarkEnd w:id="44"/>
      <w:bookmarkEnd w:id="45"/>
      <w:bookmarkEnd w:id="46"/>
      <w:bookmarkEnd w:id="47"/>
      <w:bookmarkEnd w:id="48"/>
      <w:bookmarkEnd w:id="49"/>
      <w:bookmarkEnd w:id="50"/>
      <w:bookmarkEnd w:id="51"/>
      <w:bookmarkEnd w:id="52"/>
    </w:p>
    <w:p w14:paraId="4777EBD9" w14:textId="77777777" w:rsidR="00274C23" w:rsidRPr="00274C23" w:rsidRDefault="00274C23" w:rsidP="00274C23">
      <w:pPr>
        <w:rPr>
          <w:lang w:val="en-US"/>
        </w:rPr>
      </w:pPr>
    </w:p>
    <w:p w14:paraId="5E9FB9B3" w14:textId="0628C097" w:rsidR="00274C23" w:rsidRPr="00E477BD" w:rsidRDefault="00274C23" w:rsidP="00274C23">
      <w:pPr>
        <w:spacing w:after="5" w:line="355" w:lineRule="auto"/>
        <w:ind w:right="312"/>
        <w:jc w:val="both"/>
        <w:rPr>
          <w:rFonts w:ascii="Times New Roman" w:hAnsi="Times New Roman" w:cs="Times New Roman"/>
          <w:sz w:val="24"/>
          <w:szCs w:val="24"/>
          <w:lang w:val="en-US"/>
        </w:rPr>
      </w:pPr>
      <w:r w:rsidRPr="00E477BD">
        <w:rPr>
          <w:rFonts w:ascii="Times New Roman" w:hAnsi="Times New Roman" w:cs="Times New Roman"/>
          <w:sz w:val="24"/>
          <w:szCs w:val="24"/>
          <w:lang w:val="en-US"/>
        </w:rPr>
        <w:t xml:space="preserve">The used tool used to create the </w:t>
      </w:r>
      <w:r w:rsidR="00E477BD" w:rsidRPr="00E477BD">
        <w:rPr>
          <w:rFonts w:ascii="Times New Roman" w:hAnsi="Times New Roman" w:cs="Times New Roman"/>
          <w:sz w:val="24"/>
          <w:szCs w:val="24"/>
          <w:lang w:val="en-US"/>
        </w:rPr>
        <w:t>ITPD</w:t>
      </w:r>
      <w:r w:rsidRPr="00E477BD">
        <w:rPr>
          <w:rFonts w:ascii="Times New Roman" w:hAnsi="Times New Roman" w:cs="Times New Roman"/>
          <w:sz w:val="24"/>
          <w:szCs w:val="24"/>
          <w:lang w:val="en-US"/>
        </w:rPr>
        <w:t xml:space="preserve"> are:</w:t>
      </w:r>
    </w:p>
    <w:p w14:paraId="30A3E803" w14:textId="3980AA63" w:rsidR="00274C23" w:rsidRPr="00E477BD" w:rsidRDefault="006D5D03" w:rsidP="00E477BD">
      <w:pPr>
        <w:pStyle w:val="Paragrafoelenco"/>
        <w:numPr>
          <w:ilvl w:val="0"/>
          <w:numId w:val="20"/>
        </w:numPr>
        <w:spacing w:after="5" w:line="355" w:lineRule="auto"/>
        <w:ind w:right="312"/>
        <w:jc w:val="both"/>
        <w:rPr>
          <w:rFonts w:ascii="Times New Roman" w:hAnsi="Times New Roman" w:cs="Times New Roman"/>
          <w:sz w:val="24"/>
          <w:szCs w:val="24"/>
          <w:lang w:val="en-US"/>
        </w:rPr>
      </w:pPr>
      <w:r>
        <w:rPr>
          <w:rFonts w:ascii="Times New Roman" w:hAnsi="Times New Roman" w:cs="Times New Roman"/>
          <w:sz w:val="24"/>
          <w:szCs w:val="24"/>
          <w:lang w:val="en-US"/>
        </w:rPr>
        <w:t>Merlin Project: to write the schedule and the resource allocation diagram</w:t>
      </w:r>
      <w:r w:rsidR="00274C23" w:rsidRPr="00E477BD">
        <w:rPr>
          <w:rFonts w:ascii="Times New Roman" w:hAnsi="Times New Roman" w:cs="Times New Roman"/>
          <w:sz w:val="24"/>
          <w:szCs w:val="24"/>
          <w:lang w:val="en-US"/>
        </w:rPr>
        <w:t>;</w:t>
      </w:r>
    </w:p>
    <w:p w14:paraId="4B47E1E1" w14:textId="3385BE4F" w:rsidR="00274C23" w:rsidRPr="00E477BD" w:rsidRDefault="00274C23" w:rsidP="00E477BD">
      <w:pPr>
        <w:pStyle w:val="Paragrafoelenco"/>
        <w:numPr>
          <w:ilvl w:val="0"/>
          <w:numId w:val="20"/>
        </w:numPr>
        <w:spacing w:after="5" w:line="355" w:lineRule="auto"/>
        <w:ind w:right="312"/>
        <w:jc w:val="both"/>
        <w:rPr>
          <w:rFonts w:ascii="Times New Roman" w:hAnsi="Times New Roman" w:cs="Times New Roman"/>
          <w:sz w:val="24"/>
          <w:szCs w:val="24"/>
          <w:lang w:val="en-US"/>
        </w:rPr>
      </w:pPr>
      <w:r w:rsidRPr="00E477BD">
        <w:rPr>
          <w:rFonts w:ascii="Times New Roman" w:hAnsi="Times New Roman" w:cs="Times New Roman"/>
          <w:sz w:val="24"/>
          <w:szCs w:val="24"/>
          <w:lang w:val="en-US"/>
        </w:rPr>
        <w:t>Microsoft Word 2011: to write the document;</w:t>
      </w:r>
    </w:p>
    <w:sectPr w:rsidR="00274C23" w:rsidRPr="00E477BD" w:rsidSect="00E814CD">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S Mincho">
    <w:altName w:val="Calibri"/>
    <w:panose1 w:val="02020609040205080304"/>
    <w:charset w:val="4E"/>
    <w:family w:val="auto"/>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C59D5"/>
    <w:multiLevelType w:val="hybridMultilevel"/>
    <w:tmpl w:val="0B78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4E133A"/>
    <w:multiLevelType w:val="hybridMultilevel"/>
    <w:tmpl w:val="75EC6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D5AAA"/>
    <w:multiLevelType w:val="hybridMultilevel"/>
    <w:tmpl w:val="E200AD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4EB4851"/>
    <w:multiLevelType w:val="hybridMultilevel"/>
    <w:tmpl w:val="3FF4D2FC"/>
    <w:lvl w:ilvl="0" w:tplc="19DEA5E8">
      <w:start w:val="36"/>
      <w:numFmt w:val="decimal"/>
      <w:lvlText w:val="%1"/>
      <w:lvlJc w:val="left"/>
      <w:pPr>
        <w:ind w:left="729" w:hanging="360"/>
      </w:pPr>
      <w:rPr>
        <w:rFonts w:eastAsia="Calibri" w:hint="default"/>
        <w:b/>
      </w:rPr>
    </w:lvl>
    <w:lvl w:ilvl="1" w:tplc="04100019" w:tentative="1">
      <w:start w:val="1"/>
      <w:numFmt w:val="lowerLetter"/>
      <w:lvlText w:val="%2."/>
      <w:lvlJc w:val="left"/>
      <w:pPr>
        <w:ind w:left="1449" w:hanging="360"/>
      </w:pPr>
    </w:lvl>
    <w:lvl w:ilvl="2" w:tplc="0410001B" w:tentative="1">
      <w:start w:val="1"/>
      <w:numFmt w:val="lowerRoman"/>
      <w:lvlText w:val="%3."/>
      <w:lvlJc w:val="right"/>
      <w:pPr>
        <w:ind w:left="2169" w:hanging="180"/>
      </w:pPr>
    </w:lvl>
    <w:lvl w:ilvl="3" w:tplc="0410000F" w:tentative="1">
      <w:start w:val="1"/>
      <w:numFmt w:val="decimal"/>
      <w:lvlText w:val="%4."/>
      <w:lvlJc w:val="left"/>
      <w:pPr>
        <w:ind w:left="2889" w:hanging="360"/>
      </w:pPr>
    </w:lvl>
    <w:lvl w:ilvl="4" w:tplc="04100019" w:tentative="1">
      <w:start w:val="1"/>
      <w:numFmt w:val="lowerLetter"/>
      <w:lvlText w:val="%5."/>
      <w:lvlJc w:val="left"/>
      <w:pPr>
        <w:ind w:left="3609" w:hanging="360"/>
      </w:pPr>
    </w:lvl>
    <w:lvl w:ilvl="5" w:tplc="0410001B" w:tentative="1">
      <w:start w:val="1"/>
      <w:numFmt w:val="lowerRoman"/>
      <w:lvlText w:val="%6."/>
      <w:lvlJc w:val="right"/>
      <w:pPr>
        <w:ind w:left="4329" w:hanging="180"/>
      </w:pPr>
    </w:lvl>
    <w:lvl w:ilvl="6" w:tplc="0410000F" w:tentative="1">
      <w:start w:val="1"/>
      <w:numFmt w:val="decimal"/>
      <w:lvlText w:val="%7."/>
      <w:lvlJc w:val="left"/>
      <w:pPr>
        <w:ind w:left="5049" w:hanging="360"/>
      </w:pPr>
    </w:lvl>
    <w:lvl w:ilvl="7" w:tplc="04100019" w:tentative="1">
      <w:start w:val="1"/>
      <w:numFmt w:val="lowerLetter"/>
      <w:lvlText w:val="%8."/>
      <w:lvlJc w:val="left"/>
      <w:pPr>
        <w:ind w:left="5769" w:hanging="360"/>
      </w:pPr>
    </w:lvl>
    <w:lvl w:ilvl="8" w:tplc="0410001B" w:tentative="1">
      <w:start w:val="1"/>
      <w:numFmt w:val="lowerRoman"/>
      <w:lvlText w:val="%9."/>
      <w:lvlJc w:val="right"/>
      <w:pPr>
        <w:ind w:left="6489" w:hanging="180"/>
      </w:pPr>
    </w:lvl>
  </w:abstractNum>
  <w:abstractNum w:abstractNumId="7" w15:restartNumberingAfterBreak="0">
    <w:nsid w:val="0A550537"/>
    <w:multiLevelType w:val="hybridMultilevel"/>
    <w:tmpl w:val="7C1A6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D7D1F6B"/>
    <w:multiLevelType w:val="hybridMultilevel"/>
    <w:tmpl w:val="1F8A7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306794"/>
    <w:multiLevelType w:val="hybridMultilevel"/>
    <w:tmpl w:val="0F769F74"/>
    <w:lvl w:ilvl="0" w:tplc="65E46A36">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00B3863"/>
    <w:multiLevelType w:val="multilevel"/>
    <w:tmpl w:val="AF4EDB32"/>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hint="default"/>
        <w:b/>
        <w:sz w:val="28"/>
        <w:szCs w:val="28"/>
      </w:rPr>
    </w:lvl>
    <w:lvl w:ilvl="2">
      <w:start w:val="1"/>
      <w:numFmt w:val="decimal"/>
      <w:lvlText w:val="%1.%2.%3."/>
      <w:lvlJc w:val="left"/>
      <w:pPr>
        <w:ind w:left="1224" w:hanging="504"/>
      </w:pPr>
      <w:rPr>
        <w:lang w:val="en-U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340885"/>
    <w:multiLevelType w:val="hybridMultilevel"/>
    <w:tmpl w:val="0CF462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2A62538"/>
    <w:multiLevelType w:val="hybridMultilevel"/>
    <w:tmpl w:val="33BC00A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4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1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1B926531"/>
    <w:multiLevelType w:val="hybridMultilevel"/>
    <w:tmpl w:val="C4DA5D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BB35AFF"/>
    <w:multiLevelType w:val="hybridMultilevel"/>
    <w:tmpl w:val="6E4E081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1C343991"/>
    <w:multiLevelType w:val="hybridMultilevel"/>
    <w:tmpl w:val="E8EA0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01161B9"/>
    <w:multiLevelType w:val="hybridMultilevel"/>
    <w:tmpl w:val="8070A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2781F1C"/>
    <w:multiLevelType w:val="hybridMultilevel"/>
    <w:tmpl w:val="7A523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3147F97"/>
    <w:multiLevelType w:val="hybridMultilevel"/>
    <w:tmpl w:val="51CC7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33C697A"/>
    <w:multiLevelType w:val="hybridMultilevel"/>
    <w:tmpl w:val="61EAB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C1D00C8"/>
    <w:multiLevelType w:val="hybridMultilevel"/>
    <w:tmpl w:val="6D168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C655B05"/>
    <w:multiLevelType w:val="hybridMultilevel"/>
    <w:tmpl w:val="DAD49AD8"/>
    <w:lvl w:ilvl="0" w:tplc="04100001">
      <w:start w:val="1"/>
      <w:numFmt w:val="bullet"/>
      <w:lvlText w:val=""/>
      <w:lvlJc w:val="left"/>
      <w:pPr>
        <w:ind w:left="1068" w:hanging="360"/>
      </w:pPr>
      <w:rPr>
        <w:rFonts w:ascii="Symbol" w:hAnsi="Symbol" w:hint="default"/>
      </w:rPr>
    </w:lvl>
    <w:lvl w:ilvl="1" w:tplc="BBFC2694">
      <w:numFmt w:val="bullet"/>
      <w:lvlText w:val="•"/>
      <w:lvlJc w:val="left"/>
      <w:pPr>
        <w:ind w:left="1788" w:hanging="360"/>
      </w:pPr>
      <w:rPr>
        <w:rFonts w:ascii="Cambria" w:eastAsiaTheme="minorEastAsia" w:hAnsi="Cambria" w:cstheme="minorBidi"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3" w15:restartNumberingAfterBreak="0">
    <w:nsid w:val="2C9A41F7"/>
    <w:multiLevelType w:val="hybridMultilevel"/>
    <w:tmpl w:val="DEFADDB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2CEA5B69"/>
    <w:multiLevelType w:val="hybridMultilevel"/>
    <w:tmpl w:val="46F8EE7C"/>
    <w:lvl w:ilvl="0" w:tplc="7FAC678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41371D2"/>
    <w:multiLevelType w:val="hybridMultilevel"/>
    <w:tmpl w:val="8D242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CDE4BA4"/>
    <w:multiLevelType w:val="hybridMultilevel"/>
    <w:tmpl w:val="1FB81DE6"/>
    <w:lvl w:ilvl="0" w:tplc="AD3413D2">
      <w:start w:val="1"/>
      <w:numFmt w:val="bullet"/>
      <w:lvlText w:val="-"/>
      <w:lvlJc w:val="left"/>
      <w:pPr>
        <w:ind w:left="360"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448E303D"/>
    <w:multiLevelType w:val="hybridMultilevel"/>
    <w:tmpl w:val="9BDAA7C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8" w15:restartNumberingAfterBreak="0">
    <w:nsid w:val="47DB6837"/>
    <w:multiLevelType w:val="hybridMultilevel"/>
    <w:tmpl w:val="827EC35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4A86488D"/>
    <w:multiLevelType w:val="hybridMultilevel"/>
    <w:tmpl w:val="2B1AED0A"/>
    <w:lvl w:ilvl="0" w:tplc="04100001">
      <w:start w:val="1"/>
      <w:numFmt w:val="bullet"/>
      <w:lvlText w:val=""/>
      <w:lvlJc w:val="left"/>
      <w:pPr>
        <w:ind w:left="720" w:hanging="360"/>
      </w:pPr>
      <w:rPr>
        <w:rFonts w:ascii="Symbol" w:hAnsi="Symbol" w:hint="default"/>
      </w:rPr>
    </w:lvl>
    <w:lvl w:ilvl="1" w:tplc="7FAC678E">
      <w:numFmt w:val="bullet"/>
      <w:lvlText w:val="-"/>
      <w:lvlJc w:val="left"/>
      <w:pPr>
        <w:ind w:left="1440" w:hanging="360"/>
      </w:pPr>
      <w:rPr>
        <w:rFonts w:ascii="Times New Roman" w:eastAsiaTheme="minorEastAsia" w:hAnsi="Times New Roman"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B1113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C44DEA"/>
    <w:multiLevelType w:val="hybridMultilevel"/>
    <w:tmpl w:val="C50263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59223B21"/>
    <w:multiLevelType w:val="hybridMultilevel"/>
    <w:tmpl w:val="39A87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D51A42"/>
    <w:multiLevelType w:val="hybridMultilevel"/>
    <w:tmpl w:val="E788EAB6"/>
    <w:lvl w:ilvl="0" w:tplc="04100001">
      <w:start w:val="1"/>
      <w:numFmt w:val="bullet"/>
      <w:lvlText w:val=""/>
      <w:lvlJc w:val="left"/>
      <w:pPr>
        <w:ind w:left="720" w:hanging="360"/>
      </w:pPr>
      <w:rPr>
        <w:rFonts w:ascii="Symbol" w:hAnsi="Symbol" w:hint="default"/>
      </w:rPr>
    </w:lvl>
    <w:lvl w:ilvl="1" w:tplc="AD3413D2">
      <w:start w:val="1"/>
      <w:numFmt w:val="bullet"/>
      <w:lvlText w:val="-"/>
      <w:lvlJc w:val="left"/>
      <w:pPr>
        <w:ind w:left="1440" w:hanging="360"/>
      </w:pPr>
      <w:rPr>
        <w:rFonts w:ascii="Cambria" w:eastAsia="Cambria" w:hAnsi="Cambria" w:cs="Cambria" w:hint="default"/>
        <w:b w:val="0"/>
        <w:i w:val="0"/>
        <w:strike w:val="0"/>
        <w:dstrike w:val="0"/>
        <w:color w:val="000000"/>
        <w:sz w:val="26"/>
        <w:szCs w:val="26"/>
        <w:u w:val="none" w:color="000000"/>
        <w:bdr w:val="none" w:sz="0" w:space="0" w:color="auto"/>
        <w:shd w:val="clear" w:color="auto" w:fill="auto"/>
        <w:vertAlign w:val="baseline"/>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4006BCB"/>
    <w:multiLevelType w:val="hybridMultilevel"/>
    <w:tmpl w:val="3EFA7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157120"/>
    <w:multiLevelType w:val="hybridMultilevel"/>
    <w:tmpl w:val="4DA65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9D064EC"/>
    <w:multiLevelType w:val="hybridMultilevel"/>
    <w:tmpl w:val="F27E7E5C"/>
    <w:lvl w:ilvl="0" w:tplc="23B41C74">
      <w:start w:val="6"/>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7C3B2D84"/>
    <w:multiLevelType w:val="hybridMultilevel"/>
    <w:tmpl w:val="277E99D6"/>
    <w:lvl w:ilvl="0" w:tplc="AD3413D2">
      <w:start w:val="1"/>
      <w:numFmt w:val="bullet"/>
      <w:lvlText w:val="-"/>
      <w:lvlJc w:val="left"/>
      <w:pPr>
        <w:ind w:left="1440"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8" w15:restartNumberingAfterBreak="0">
    <w:nsid w:val="7D1C7C02"/>
    <w:multiLevelType w:val="hybridMultilevel"/>
    <w:tmpl w:val="95E4F4A6"/>
    <w:lvl w:ilvl="0" w:tplc="7FAC678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31"/>
  </w:num>
  <w:num w:numId="6">
    <w:abstractNumId w:val="11"/>
  </w:num>
  <w:num w:numId="7">
    <w:abstractNumId w:val="22"/>
  </w:num>
  <w:num w:numId="8">
    <w:abstractNumId w:val="9"/>
  </w:num>
  <w:num w:numId="9">
    <w:abstractNumId w:val="7"/>
  </w:num>
  <w:num w:numId="10">
    <w:abstractNumId w:val="33"/>
  </w:num>
  <w:num w:numId="11">
    <w:abstractNumId w:val="5"/>
  </w:num>
  <w:num w:numId="12">
    <w:abstractNumId w:val="37"/>
  </w:num>
  <w:num w:numId="13">
    <w:abstractNumId w:val="26"/>
  </w:num>
  <w:num w:numId="14">
    <w:abstractNumId w:val="18"/>
  </w:num>
  <w:num w:numId="15">
    <w:abstractNumId w:val="36"/>
  </w:num>
  <w:num w:numId="16">
    <w:abstractNumId w:val="25"/>
  </w:num>
  <w:num w:numId="17">
    <w:abstractNumId w:val="30"/>
  </w:num>
  <w:num w:numId="18">
    <w:abstractNumId w:val="13"/>
  </w:num>
  <w:num w:numId="19">
    <w:abstractNumId w:val="6"/>
  </w:num>
  <w:num w:numId="20">
    <w:abstractNumId w:val="24"/>
  </w:num>
  <w:num w:numId="21">
    <w:abstractNumId w:val="38"/>
  </w:num>
  <w:num w:numId="22">
    <w:abstractNumId w:val="2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8"/>
  </w:num>
  <w:num w:numId="26">
    <w:abstractNumId w:val="23"/>
  </w:num>
  <w:num w:numId="27">
    <w:abstractNumId w:val="34"/>
  </w:num>
  <w:num w:numId="28">
    <w:abstractNumId w:val="16"/>
  </w:num>
  <w:num w:numId="29">
    <w:abstractNumId w:val="3"/>
  </w:num>
  <w:num w:numId="30">
    <w:abstractNumId w:val="35"/>
  </w:num>
  <w:num w:numId="31">
    <w:abstractNumId w:val="32"/>
  </w:num>
  <w:num w:numId="32">
    <w:abstractNumId w:val="21"/>
  </w:num>
  <w:num w:numId="33">
    <w:abstractNumId w:val="28"/>
  </w:num>
  <w:num w:numId="34">
    <w:abstractNumId w:val="27"/>
  </w:num>
  <w:num w:numId="35">
    <w:abstractNumId w:val="4"/>
  </w:num>
  <w:num w:numId="36">
    <w:abstractNumId w:val="20"/>
  </w:num>
  <w:num w:numId="37">
    <w:abstractNumId w:val="19"/>
  </w:num>
  <w:num w:numId="38">
    <w:abstractNumId w:val="14"/>
  </w:num>
  <w:num w:numId="39">
    <w:abstractNumId w:val="15"/>
  </w:num>
  <w:num w:numId="40">
    <w:abstractNumId w:val="17"/>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4CD"/>
    <w:rsid w:val="00003E4F"/>
    <w:rsid w:val="00014365"/>
    <w:rsid w:val="00016824"/>
    <w:rsid w:val="000174A4"/>
    <w:rsid w:val="000306DF"/>
    <w:rsid w:val="00046F1A"/>
    <w:rsid w:val="00053CF3"/>
    <w:rsid w:val="00057B45"/>
    <w:rsid w:val="00070805"/>
    <w:rsid w:val="00074B2E"/>
    <w:rsid w:val="00087DA2"/>
    <w:rsid w:val="000911B1"/>
    <w:rsid w:val="000A780A"/>
    <w:rsid w:val="000B3381"/>
    <w:rsid w:val="000C08B5"/>
    <w:rsid w:val="000D6A5D"/>
    <w:rsid w:val="000E6623"/>
    <w:rsid w:val="00116B7B"/>
    <w:rsid w:val="00127CF2"/>
    <w:rsid w:val="00131A0C"/>
    <w:rsid w:val="00135978"/>
    <w:rsid w:val="00146680"/>
    <w:rsid w:val="0017026C"/>
    <w:rsid w:val="00174777"/>
    <w:rsid w:val="001A2E6C"/>
    <w:rsid w:val="001D75ED"/>
    <w:rsid w:val="002022FF"/>
    <w:rsid w:val="0021766A"/>
    <w:rsid w:val="00221023"/>
    <w:rsid w:val="00221A6D"/>
    <w:rsid w:val="00230725"/>
    <w:rsid w:val="00242120"/>
    <w:rsid w:val="00243A57"/>
    <w:rsid w:val="00266516"/>
    <w:rsid w:val="00274C23"/>
    <w:rsid w:val="00292819"/>
    <w:rsid w:val="00297DFF"/>
    <w:rsid w:val="002A5199"/>
    <w:rsid w:val="002B07B8"/>
    <w:rsid w:val="002C3A99"/>
    <w:rsid w:val="002C4A40"/>
    <w:rsid w:val="002C4FBB"/>
    <w:rsid w:val="002C5E02"/>
    <w:rsid w:val="002C7FDC"/>
    <w:rsid w:val="002D319D"/>
    <w:rsid w:val="002D591F"/>
    <w:rsid w:val="003139E0"/>
    <w:rsid w:val="00346A3C"/>
    <w:rsid w:val="00350EC7"/>
    <w:rsid w:val="00355035"/>
    <w:rsid w:val="0036702E"/>
    <w:rsid w:val="00384AC9"/>
    <w:rsid w:val="00393ED4"/>
    <w:rsid w:val="003A71C7"/>
    <w:rsid w:val="003C3338"/>
    <w:rsid w:val="003F63CA"/>
    <w:rsid w:val="004125EF"/>
    <w:rsid w:val="00412E12"/>
    <w:rsid w:val="00486F60"/>
    <w:rsid w:val="004A578E"/>
    <w:rsid w:val="004A794F"/>
    <w:rsid w:val="004A7F9C"/>
    <w:rsid w:val="004D5481"/>
    <w:rsid w:val="004E0969"/>
    <w:rsid w:val="005009B8"/>
    <w:rsid w:val="00527A43"/>
    <w:rsid w:val="00583CE3"/>
    <w:rsid w:val="005A7B8F"/>
    <w:rsid w:val="005D3827"/>
    <w:rsid w:val="00605F7C"/>
    <w:rsid w:val="0062483A"/>
    <w:rsid w:val="00655C4E"/>
    <w:rsid w:val="00665D02"/>
    <w:rsid w:val="00670A80"/>
    <w:rsid w:val="0068309C"/>
    <w:rsid w:val="0068601E"/>
    <w:rsid w:val="006A6C40"/>
    <w:rsid w:val="006B114B"/>
    <w:rsid w:val="006B635F"/>
    <w:rsid w:val="006D5D03"/>
    <w:rsid w:val="006E2A39"/>
    <w:rsid w:val="006E5C66"/>
    <w:rsid w:val="00702EC1"/>
    <w:rsid w:val="00706E9B"/>
    <w:rsid w:val="007174E1"/>
    <w:rsid w:val="00721DCE"/>
    <w:rsid w:val="00723AD3"/>
    <w:rsid w:val="00723FA2"/>
    <w:rsid w:val="007315D4"/>
    <w:rsid w:val="00765192"/>
    <w:rsid w:val="00770C46"/>
    <w:rsid w:val="00773848"/>
    <w:rsid w:val="00776F99"/>
    <w:rsid w:val="00782EF9"/>
    <w:rsid w:val="0079430E"/>
    <w:rsid w:val="007967C0"/>
    <w:rsid w:val="00796DA9"/>
    <w:rsid w:val="007A7D0B"/>
    <w:rsid w:val="007D2311"/>
    <w:rsid w:val="007D546C"/>
    <w:rsid w:val="00802721"/>
    <w:rsid w:val="00817C94"/>
    <w:rsid w:val="00841D32"/>
    <w:rsid w:val="00842611"/>
    <w:rsid w:val="00856633"/>
    <w:rsid w:val="008609C8"/>
    <w:rsid w:val="00875B97"/>
    <w:rsid w:val="008B676A"/>
    <w:rsid w:val="008C333F"/>
    <w:rsid w:val="008F064C"/>
    <w:rsid w:val="008F714D"/>
    <w:rsid w:val="00923A19"/>
    <w:rsid w:val="00945EDA"/>
    <w:rsid w:val="00961264"/>
    <w:rsid w:val="00972FB7"/>
    <w:rsid w:val="00974547"/>
    <w:rsid w:val="00977181"/>
    <w:rsid w:val="00990DAC"/>
    <w:rsid w:val="009A2A3A"/>
    <w:rsid w:val="009A568D"/>
    <w:rsid w:val="009B4863"/>
    <w:rsid w:val="009B5485"/>
    <w:rsid w:val="009C24D4"/>
    <w:rsid w:val="009D3322"/>
    <w:rsid w:val="009D5380"/>
    <w:rsid w:val="009E2D05"/>
    <w:rsid w:val="00A11396"/>
    <w:rsid w:val="00A36CE2"/>
    <w:rsid w:val="00A375C9"/>
    <w:rsid w:val="00A40ACC"/>
    <w:rsid w:val="00A54709"/>
    <w:rsid w:val="00A651CA"/>
    <w:rsid w:val="00A81822"/>
    <w:rsid w:val="00AA4A2B"/>
    <w:rsid w:val="00AD0339"/>
    <w:rsid w:val="00AF002C"/>
    <w:rsid w:val="00B21E3A"/>
    <w:rsid w:val="00B478BA"/>
    <w:rsid w:val="00B716F9"/>
    <w:rsid w:val="00B953D5"/>
    <w:rsid w:val="00BE26AE"/>
    <w:rsid w:val="00C05D36"/>
    <w:rsid w:val="00C1082B"/>
    <w:rsid w:val="00C23958"/>
    <w:rsid w:val="00C34FCB"/>
    <w:rsid w:val="00C37124"/>
    <w:rsid w:val="00C37E3D"/>
    <w:rsid w:val="00C575F7"/>
    <w:rsid w:val="00C76085"/>
    <w:rsid w:val="00C94097"/>
    <w:rsid w:val="00CA5A09"/>
    <w:rsid w:val="00CA71A4"/>
    <w:rsid w:val="00CE75E7"/>
    <w:rsid w:val="00CF6993"/>
    <w:rsid w:val="00D118FD"/>
    <w:rsid w:val="00D215CE"/>
    <w:rsid w:val="00D217C6"/>
    <w:rsid w:val="00D34FAA"/>
    <w:rsid w:val="00D71789"/>
    <w:rsid w:val="00D84162"/>
    <w:rsid w:val="00D870FC"/>
    <w:rsid w:val="00D872E7"/>
    <w:rsid w:val="00DA2021"/>
    <w:rsid w:val="00DB1FA4"/>
    <w:rsid w:val="00DB7FAB"/>
    <w:rsid w:val="00DF322E"/>
    <w:rsid w:val="00DF7B4F"/>
    <w:rsid w:val="00E2503A"/>
    <w:rsid w:val="00E2573A"/>
    <w:rsid w:val="00E30C46"/>
    <w:rsid w:val="00E477BD"/>
    <w:rsid w:val="00E54019"/>
    <w:rsid w:val="00E64CE6"/>
    <w:rsid w:val="00E71684"/>
    <w:rsid w:val="00E71AF5"/>
    <w:rsid w:val="00E814CD"/>
    <w:rsid w:val="00E8271B"/>
    <w:rsid w:val="00E84A75"/>
    <w:rsid w:val="00E859D5"/>
    <w:rsid w:val="00E976B8"/>
    <w:rsid w:val="00EA2B39"/>
    <w:rsid w:val="00EA6444"/>
    <w:rsid w:val="00EB3FBF"/>
    <w:rsid w:val="00EC26FF"/>
    <w:rsid w:val="00ED419F"/>
    <w:rsid w:val="00F2142D"/>
    <w:rsid w:val="00F702CF"/>
    <w:rsid w:val="00F91BF1"/>
    <w:rsid w:val="00F97E33"/>
    <w:rsid w:val="00FC1B44"/>
    <w:rsid w:val="00FD452D"/>
    <w:rsid w:val="00FE0540"/>
    <w:rsid w:val="00FE64A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75756C"/>
  <w14:defaultImageDpi w14:val="300"/>
  <w15:docId w15:val="{44BA34CF-17F0-4CF5-BA48-DEC05D542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3F63CA"/>
  </w:style>
  <w:style w:type="paragraph" w:styleId="Titolo1">
    <w:name w:val="heading 1"/>
    <w:basedOn w:val="Normale"/>
    <w:next w:val="Normale"/>
    <w:link w:val="Titolo1Carattere"/>
    <w:uiPriority w:val="9"/>
    <w:qFormat/>
    <w:rsid w:val="003F63C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olo2">
    <w:name w:val="heading 2"/>
    <w:basedOn w:val="Normale"/>
    <w:next w:val="Normale"/>
    <w:link w:val="Titolo2Carattere"/>
    <w:uiPriority w:val="9"/>
    <w:unhideWhenUsed/>
    <w:qFormat/>
    <w:rsid w:val="003F63C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olo3">
    <w:name w:val="heading 3"/>
    <w:basedOn w:val="Normale"/>
    <w:next w:val="Normale"/>
    <w:link w:val="Titolo3Carattere"/>
    <w:uiPriority w:val="9"/>
    <w:unhideWhenUsed/>
    <w:qFormat/>
    <w:rsid w:val="003F63C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olo4">
    <w:name w:val="heading 4"/>
    <w:basedOn w:val="Normale"/>
    <w:next w:val="Normale"/>
    <w:link w:val="Titolo4Carattere"/>
    <w:uiPriority w:val="9"/>
    <w:semiHidden/>
    <w:unhideWhenUsed/>
    <w:qFormat/>
    <w:rsid w:val="003F63C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itolo5">
    <w:name w:val="heading 5"/>
    <w:basedOn w:val="Normale"/>
    <w:next w:val="Normale"/>
    <w:link w:val="Titolo5Carattere"/>
    <w:uiPriority w:val="9"/>
    <w:semiHidden/>
    <w:unhideWhenUsed/>
    <w:qFormat/>
    <w:rsid w:val="003F63C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itolo6">
    <w:name w:val="heading 6"/>
    <w:basedOn w:val="Normale"/>
    <w:next w:val="Normale"/>
    <w:link w:val="Titolo6Carattere"/>
    <w:uiPriority w:val="9"/>
    <w:semiHidden/>
    <w:unhideWhenUsed/>
    <w:qFormat/>
    <w:rsid w:val="003F63C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itolo7">
    <w:name w:val="heading 7"/>
    <w:basedOn w:val="Normale"/>
    <w:next w:val="Normale"/>
    <w:link w:val="Titolo7Carattere"/>
    <w:uiPriority w:val="9"/>
    <w:semiHidden/>
    <w:unhideWhenUsed/>
    <w:qFormat/>
    <w:rsid w:val="003F63C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itolo8">
    <w:name w:val="heading 8"/>
    <w:basedOn w:val="Normale"/>
    <w:next w:val="Normale"/>
    <w:link w:val="Titolo8Carattere"/>
    <w:uiPriority w:val="9"/>
    <w:semiHidden/>
    <w:unhideWhenUsed/>
    <w:qFormat/>
    <w:rsid w:val="003F63C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itolo9">
    <w:name w:val="heading 9"/>
    <w:basedOn w:val="Normale"/>
    <w:next w:val="Normale"/>
    <w:link w:val="Titolo9Carattere"/>
    <w:uiPriority w:val="9"/>
    <w:semiHidden/>
    <w:unhideWhenUsed/>
    <w:qFormat/>
    <w:rsid w:val="003F63C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814CD"/>
    <w:pPr>
      <w:ind w:left="720"/>
      <w:contextualSpacing/>
    </w:pPr>
  </w:style>
  <w:style w:type="paragraph" w:styleId="Testofumetto">
    <w:name w:val="Balloon Text"/>
    <w:basedOn w:val="Normale"/>
    <w:link w:val="TestofumettoCarattere"/>
    <w:uiPriority w:val="99"/>
    <w:semiHidden/>
    <w:unhideWhenUsed/>
    <w:rsid w:val="00C575F7"/>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C575F7"/>
    <w:rPr>
      <w:rFonts w:ascii="Lucida Grande" w:hAnsi="Lucida Grande" w:cs="Lucida Grande"/>
      <w:sz w:val="18"/>
      <w:szCs w:val="18"/>
    </w:rPr>
  </w:style>
  <w:style w:type="paragraph" w:styleId="PreformattatoHTML">
    <w:name w:val="HTML Preformatted"/>
    <w:basedOn w:val="Normale"/>
    <w:link w:val="PreformattatoHTMLCarattere"/>
    <w:uiPriority w:val="99"/>
    <w:unhideWhenUsed/>
    <w:rsid w:val="00412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412E12"/>
    <w:rPr>
      <w:rFonts w:ascii="Courier New" w:eastAsia="Times New Roman" w:hAnsi="Courier New" w:cs="Courier New"/>
      <w:sz w:val="20"/>
      <w:szCs w:val="20"/>
    </w:rPr>
  </w:style>
  <w:style w:type="character" w:customStyle="1" w:styleId="Titolo1Carattere">
    <w:name w:val="Titolo 1 Carattere"/>
    <w:basedOn w:val="Carpredefinitoparagrafo"/>
    <w:link w:val="Titolo1"/>
    <w:uiPriority w:val="9"/>
    <w:rsid w:val="003F63CA"/>
    <w:rPr>
      <w:rFonts w:asciiTheme="majorHAnsi" w:eastAsiaTheme="majorEastAsia" w:hAnsiTheme="majorHAnsi" w:cstheme="majorBidi"/>
      <w:color w:val="244061" w:themeColor="accent1" w:themeShade="80"/>
      <w:sz w:val="36"/>
      <w:szCs w:val="36"/>
    </w:rPr>
  </w:style>
  <w:style w:type="character" w:customStyle="1" w:styleId="Titolo2Carattere">
    <w:name w:val="Titolo 2 Carattere"/>
    <w:basedOn w:val="Carpredefinitoparagrafo"/>
    <w:link w:val="Titolo2"/>
    <w:rsid w:val="003F63CA"/>
    <w:rPr>
      <w:rFonts w:asciiTheme="majorHAnsi" w:eastAsiaTheme="majorEastAsia" w:hAnsiTheme="majorHAnsi" w:cstheme="majorBidi"/>
      <w:color w:val="365F91" w:themeColor="accent1" w:themeShade="BF"/>
      <w:sz w:val="32"/>
      <w:szCs w:val="32"/>
    </w:rPr>
  </w:style>
  <w:style w:type="character" w:customStyle="1" w:styleId="Titolo3Carattere">
    <w:name w:val="Titolo 3 Carattere"/>
    <w:basedOn w:val="Carpredefinitoparagrafo"/>
    <w:link w:val="Titolo3"/>
    <w:rsid w:val="003F63CA"/>
    <w:rPr>
      <w:rFonts w:asciiTheme="majorHAnsi" w:eastAsiaTheme="majorEastAsia" w:hAnsiTheme="majorHAnsi" w:cstheme="majorBidi"/>
      <w:color w:val="365F91" w:themeColor="accent1" w:themeShade="BF"/>
      <w:sz w:val="28"/>
      <w:szCs w:val="28"/>
    </w:rPr>
  </w:style>
  <w:style w:type="character" w:customStyle="1" w:styleId="Titolo4Carattere">
    <w:name w:val="Titolo 4 Carattere"/>
    <w:basedOn w:val="Carpredefinitoparagrafo"/>
    <w:link w:val="Titolo4"/>
    <w:uiPriority w:val="9"/>
    <w:semiHidden/>
    <w:rsid w:val="003F63CA"/>
    <w:rPr>
      <w:rFonts w:asciiTheme="majorHAnsi" w:eastAsiaTheme="majorEastAsia" w:hAnsiTheme="majorHAnsi" w:cstheme="majorBidi"/>
      <w:color w:val="365F91" w:themeColor="accent1" w:themeShade="BF"/>
      <w:sz w:val="24"/>
      <w:szCs w:val="24"/>
    </w:rPr>
  </w:style>
  <w:style w:type="character" w:customStyle="1" w:styleId="Titolo5Carattere">
    <w:name w:val="Titolo 5 Carattere"/>
    <w:basedOn w:val="Carpredefinitoparagrafo"/>
    <w:link w:val="Titolo5"/>
    <w:uiPriority w:val="9"/>
    <w:semiHidden/>
    <w:rsid w:val="003F63CA"/>
    <w:rPr>
      <w:rFonts w:asciiTheme="majorHAnsi" w:eastAsiaTheme="majorEastAsia" w:hAnsiTheme="majorHAnsi" w:cstheme="majorBidi"/>
      <w:caps/>
      <w:color w:val="365F91" w:themeColor="accent1" w:themeShade="BF"/>
    </w:rPr>
  </w:style>
  <w:style w:type="character" w:customStyle="1" w:styleId="Titolo6Carattere">
    <w:name w:val="Titolo 6 Carattere"/>
    <w:basedOn w:val="Carpredefinitoparagrafo"/>
    <w:link w:val="Titolo6"/>
    <w:uiPriority w:val="9"/>
    <w:semiHidden/>
    <w:rsid w:val="003F63CA"/>
    <w:rPr>
      <w:rFonts w:asciiTheme="majorHAnsi" w:eastAsiaTheme="majorEastAsia" w:hAnsiTheme="majorHAnsi" w:cstheme="majorBidi"/>
      <w:i/>
      <w:iCs/>
      <w:caps/>
      <w:color w:val="244061" w:themeColor="accent1" w:themeShade="80"/>
    </w:rPr>
  </w:style>
  <w:style w:type="character" w:customStyle="1" w:styleId="Titolo7Carattere">
    <w:name w:val="Titolo 7 Carattere"/>
    <w:basedOn w:val="Carpredefinitoparagrafo"/>
    <w:link w:val="Titolo7"/>
    <w:uiPriority w:val="9"/>
    <w:semiHidden/>
    <w:rsid w:val="003F63CA"/>
    <w:rPr>
      <w:rFonts w:asciiTheme="majorHAnsi" w:eastAsiaTheme="majorEastAsia" w:hAnsiTheme="majorHAnsi" w:cstheme="majorBidi"/>
      <w:b/>
      <w:bCs/>
      <w:color w:val="244061" w:themeColor="accent1" w:themeShade="80"/>
    </w:rPr>
  </w:style>
  <w:style w:type="character" w:customStyle="1" w:styleId="Titolo8Carattere">
    <w:name w:val="Titolo 8 Carattere"/>
    <w:basedOn w:val="Carpredefinitoparagrafo"/>
    <w:link w:val="Titolo8"/>
    <w:uiPriority w:val="9"/>
    <w:semiHidden/>
    <w:rsid w:val="003F63CA"/>
    <w:rPr>
      <w:rFonts w:asciiTheme="majorHAnsi" w:eastAsiaTheme="majorEastAsia" w:hAnsiTheme="majorHAnsi" w:cstheme="majorBidi"/>
      <w:b/>
      <w:bCs/>
      <w:i/>
      <w:iCs/>
      <w:color w:val="244061" w:themeColor="accent1" w:themeShade="80"/>
    </w:rPr>
  </w:style>
  <w:style w:type="character" w:customStyle="1" w:styleId="Titolo9Carattere">
    <w:name w:val="Titolo 9 Carattere"/>
    <w:basedOn w:val="Carpredefinitoparagrafo"/>
    <w:link w:val="Titolo9"/>
    <w:uiPriority w:val="9"/>
    <w:semiHidden/>
    <w:rsid w:val="003F63CA"/>
    <w:rPr>
      <w:rFonts w:asciiTheme="majorHAnsi" w:eastAsiaTheme="majorEastAsia" w:hAnsiTheme="majorHAnsi" w:cstheme="majorBidi"/>
      <w:i/>
      <w:iCs/>
      <w:color w:val="244061" w:themeColor="accent1" w:themeShade="80"/>
    </w:rPr>
  </w:style>
  <w:style w:type="paragraph" w:styleId="Didascalia">
    <w:name w:val="caption"/>
    <w:basedOn w:val="Normale"/>
    <w:next w:val="Normale"/>
    <w:uiPriority w:val="35"/>
    <w:semiHidden/>
    <w:unhideWhenUsed/>
    <w:qFormat/>
    <w:rsid w:val="003F63CA"/>
    <w:pPr>
      <w:spacing w:line="240" w:lineRule="auto"/>
    </w:pPr>
    <w:rPr>
      <w:b/>
      <w:bCs/>
      <w:smallCaps/>
      <w:color w:val="1F497D" w:themeColor="text2"/>
    </w:rPr>
  </w:style>
  <w:style w:type="paragraph" w:styleId="Titolo">
    <w:name w:val="Title"/>
    <w:basedOn w:val="Normale"/>
    <w:next w:val="Normale"/>
    <w:link w:val="TitoloCarattere"/>
    <w:uiPriority w:val="10"/>
    <w:qFormat/>
    <w:rsid w:val="003F63CA"/>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oloCarattere">
    <w:name w:val="Titolo Carattere"/>
    <w:basedOn w:val="Carpredefinitoparagrafo"/>
    <w:link w:val="Titolo"/>
    <w:uiPriority w:val="10"/>
    <w:rsid w:val="003F63CA"/>
    <w:rPr>
      <w:rFonts w:asciiTheme="majorHAnsi" w:eastAsiaTheme="majorEastAsia" w:hAnsiTheme="majorHAnsi" w:cstheme="majorBidi"/>
      <w:caps/>
      <w:color w:val="1F497D" w:themeColor="text2"/>
      <w:spacing w:val="-15"/>
      <w:sz w:val="72"/>
      <w:szCs w:val="72"/>
    </w:rPr>
  </w:style>
  <w:style w:type="paragraph" w:styleId="Sottotitolo">
    <w:name w:val="Subtitle"/>
    <w:basedOn w:val="Normale"/>
    <w:next w:val="Normale"/>
    <w:link w:val="SottotitoloCarattere"/>
    <w:uiPriority w:val="11"/>
    <w:qFormat/>
    <w:rsid w:val="003F63CA"/>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ttotitoloCarattere">
    <w:name w:val="Sottotitolo Carattere"/>
    <w:basedOn w:val="Carpredefinitoparagrafo"/>
    <w:link w:val="Sottotitolo"/>
    <w:uiPriority w:val="11"/>
    <w:rsid w:val="003F63CA"/>
    <w:rPr>
      <w:rFonts w:asciiTheme="majorHAnsi" w:eastAsiaTheme="majorEastAsia" w:hAnsiTheme="majorHAnsi" w:cstheme="majorBidi"/>
      <w:color w:val="4F81BD" w:themeColor="accent1"/>
      <w:sz w:val="28"/>
      <w:szCs w:val="28"/>
    </w:rPr>
  </w:style>
  <w:style w:type="character" w:styleId="Enfasigrassetto">
    <w:name w:val="Strong"/>
    <w:basedOn w:val="Carpredefinitoparagrafo"/>
    <w:uiPriority w:val="22"/>
    <w:qFormat/>
    <w:rsid w:val="003F63CA"/>
    <w:rPr>
      <w:b/>
      <w:bCs/>
    </w:rPr>
  </w:style>
  <w:style w:type="character" w:styleId="Enfasicorsivo">
    <w:name w:val="Emphasis"/>
    <w:basedOn w:val="Carpredefinitoparagrafo"/>
    <w:uiPriority w:val="20"/>
    <w:qFormat/>
    <w:rsid w:val="003F63CA"/>
    <w:rPr>
      <w:i/>
      <w:iCs/>
    </w:rPr>
  </w:style>
  <w:style w:type="paragraph" w:styleId="Nessunaspaziatura">
    <w:name w:val="No Spacing"/>
    <w:uiPriority w:val="1"/>
    <w:qFormat/>
    <w:rsid w:val="003F63CA"/>
    <w:pPr>
      <w:spacing w:after="0" w:line="240" w:lineRule="auto"/>
    </w:pPr>
  </w:style>
  <w:style w:type="paragraph" w:styleId="Citazione">
    <w:name w:val="Quote"/>
    <w:basedOn w:val="Normale"/>
    <w:next w:val="Normale"/>
    <w:link w:val="CitazioneCarattere"/>
    <w:uiPriority w:val="29"/>
    <w:qFormat/>
    <w:rsid w:val="003F63CA"/>
    <w:pPr>
      <w:spacing w:before="120" w:after="120"/>
      <w:ind w:left="720"/>
    </w:pPr>
    <w:rPr>
      <w:color w:val="1F497D" w:themeColor="text2"/>
      <w:sz w:val="24"/>
      <w:szCs w:val="24"/>
    </w:rPr>
  </w:style>
  <w:style w:type="character" w:customStyle="1" w:styleId="CitazioneCarattere">
    <w:name w:val="Citazione Carattere"/>
    <w:basedOn w:val="Carpredefinitoparagrafo"/>
    <w:link w:val="Citazione"/>
    <w:uiPriority w:val="29"/>
    <w:rsid w:val="003F63CA"/>
    <w:rPr>
      <w:color w:val="1F497D" w:themeColor="text2"/>
      <w:sz w:val="24"/>
      <w:szCs w:val="24"/>
    </w:rPr>
  </w:style>
  <w:style w:type="paragraph" w:styleId="Citazioneintensa">
    <w:name w:val="Intense Quote"/>
    <w:basedOn w:val="Normale"/>
    <w:next w:val="Normale"/>
    <w:link w:val="CitazioneintensaCarattere"/>
    <w:uiPriority w:val="30"/>
    <w:qFormat/>
    <w:rsid w:val="003F63CA"/>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zioneintensaCarattere">
    <w:name w:val="Citazione intensa Carattere"/>
    <w:basedOn w:val="Carpredefinitoparagrafo"/>
    <w:link w:val="Citazioneintensa"/>
    <w:uiPriority w:val="30"/>
    <w:rsid w:val="003F63CA"/>
    <w:rPr>
      <w:rFonts w:asciiTheme="majorHAnsi" w:eastAsiaTheme="majorEastAsia" w:hAnsiTheme="majorHAnsi" w:cstheme="majorBidi"/>
      <w:color w:val="1F497D" w:themeColor="text2"/>
      <w:spacing w:val="-6"/>
      <w:sz w:val="32"/>
      <w:szCs w:val="32"/>
    </w:rPr>
  </w:style>
  <w:style w:type="character" w:styleId="Enfasidelicata">
    <w:name w:val="Subtle Emphasis"/>
    <w:basedOn w:val="Carpredefinitoparagrafo"/>
    <w:uiPriority w:val="19"/>
    <w:qFormat/>
    <w:rsid w:val="003F63CA"/>
    <w:rPr>
      <w:i/>
      <w:iCs/>
      <w:color w:val="595959" w:themeColor="text1" w:themeTint="A6"/>
    </w:rPr>
  </w:style>
  <w:style w:type="character" w:styleId="Enfasiintensa">
    <w:name w:val="Intense Emphasis"/>
    <w:basedOn w:val="Carpredefinitoparagrafo"/>
    <w:uiPriority w:val="21"/>
    <w:qFormat/>
    <w:rsid w:val="003F63CA"/>
    <w:rPr>
      <w:b/>
      <w:bCs/>
      <w:i/>
      <w:iCs/>
    </w:rPr>
  </w:style>
  <w:style w:type="character" w:styleId="Riferimentodelicato">
    <w:name w:val="Subtle Reference"/>
    <w:basedOn w:val="Carpredefinitoparagrafo"/>
    <w:uiPriority w:val="31"/>
    <w:qFormat/>
    <w:rsid w:val="003F63CA"/>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3F63CA"/>
    <w:rPr>
      <w:b/>
      <w:bCs/>
      <w:smallCaps/>
      <w:color w:val="1F497D" w:themeColor="text2"/>
      <w:u w:val="single"/>
    </w:rPr>
  </w:style>
  <w:style w:type="character" w:styleId="Titolodellibro">
    <w:name w:val="Book Title"/>
    <w:basedOn w:val="Carpredefinitoparagrafo"/>
    <w:uiPriority w:val="33"/>
    <w:qFormat/>
    <w:rsid w:val="003F63CA"/>
    <w:rPr>
      <w:b/>
      <w:bCs/>
      <w:smallCaps/>
      <w:spacing w:val="10"/>
    </w:rPr>
  </w:style>
  <w:style w:type="paragraph" w:styleId="Titolosommario">
    <w:name w:val="TOC Heading"/>
    <w:basedOn w:val="Titolo1"/>
    <w:next w:val="Normale"/>
    <w:uiPriority w:val="39"/>
    <w:semiHidden/>
    <w:unhideWhenUsed/>
    <w:qFormat/>
    <w:rsid w:val="003F63CA"/>
    <w:pPr>
      <w:outlineLvl w:val="9"/>
    </w:pPr>
  </w:style>
  <w:style w:type="table" w:customStyle="1" w:styleId="TableGrid1">
    <w:name w:val="TableGrid1"/>
    <w:rsid w:val="00274C23"/>
    <w:pPr>
      <w:spacing w:after="0" w:line="240" w:lineRule="auto"/>
    </w:p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2A5199"/>
    <w:pPr>
      <w:spacing w:after="100"/>
      <w:ind w:left="220"/>
    </w:pPr>
  </w:style>
  <w:style w:type="paragraph" w:styleId="Sommario3">
    <w:name w:val="toc 3"/>
    <w:basedOn w:val="Normale"/>
    <w:next w:val="Normale"/>
    <w:autoRedefine/>
    <w:uiPriority w:val="39"/>
    <w:unhideWhenUsed/>
    <w:rsid w:val="002A5199"/>
    <w:pPr>
      <w:spacing w:after="100"/>
      <w:ind w:left="440"/>
    </w:pPr>
  </w:style>
  <w:style w:type="character" w:styleId="Collegamentoipertestuale">
    <w:name w:val="Hyperlink"/>
    <w:basedOn w:val="Carpredefinitoparagrafo"/>
    <w:uiPriority w:val="99"/>
    <w:unhideWhenUsed/>
    <w:rsid w:val="002A5199"/>
    <w:rPr>
      <w:color w:val="0000FF" w:themeColor="hyperlink"/>
      <w:u w:val="single"/>
    </w:rPr>
  </w:style>
  <w:style w:type="table" w:styleId="Grigliatabella">
    <w:name w:val="Table Grid"/>
    <w:basedOn w:val="Tabellanormale"/>
    <w:uiPriority w:val="59"/>
    <w:rsid w:val="00221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0E66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36550">
      <w:bodyDiv w:val="1"/>
      <w:marLeft w:val="0"/>
      <w:marRight w:val="0"/>
      <w:marTop w:val="0"/>
      <w:marBottom w:val="0"/>
      <w:divBdr>
        <w:top w:val="none" w:sz="0" w:space="0" w:color="auto"/>
        <w:left w:val="none" w:sz="0" w:space="0" w:color="auto"/>
        <w:bottom w:val="none" w:sz="0" w:space="0" w:color="auto"/>
        <w:right w:val="none" w:sz="0" w:space="0" w:color="auto"/>
      </w:divBdr>
      <w:divsChild>
        <w:div w:id="214237811">
          <w:marLeft w:val="0"/>
          <w:marRight w:val="0"/>
          <w:marTop w:val="0"/>
          <w:marBottom w:val="0"/>
          <w:divBdr>
            <w:top w:val="none" w:sz="0" w:space="0" w:color="auto"/>
            <w:left w:val="none" w:sz="0" w:space="0" w:color="auto"/>
            <w:bottom w:val="none" w:sz="0" w:space="0" w:color="auto"/>
            <w:right w:val="none" w:sz="0" w:space="0" w:color="auto"/>
          </w:divBdr>
          <w:divsChild>
            <w:div w:id="1746027241">
              <w:marLeft w:val="0"/>
              <w:marRight w:val="0"/>
              <w:marTop w:val="0"/>
              <w:marBottom w:val="0"/>
              <w:divBdr>
                <w:top w:val="none" w:sz="0" w:space="0" w:color="auto"/>
                <w:left w:val="none" w:sz="0" w:space="0" w:color="auto"/>
                <w:bottom w:val="none" w:sz="0" w:space="0" w:color="auto"/>
                <w:right w:val="none" w:sz="0" w:space="0" w:color="auto"/>
              </w:divBdr>
              <w:divsChild>
                <w:div w:id="15238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2497">
      <w:bodyDiv w:val="1"/>
      <w:marLeft w:val="0"/>
      <w:marRight w:val="0"/>
      <w:marTop w:val="0"/>
      <w:marBottom w:val="0"/>
      <w:divBdr>
        <w:top w:val="none" w:sz="0" w:space="0" w:color="auto"/>
        <w:left w:val="none" w:sz="0" w:space="0" w:color="auto"/>
        <w:bottom w:val="none" w:sz="0" w:space="0" w:color="auto"/>
        <w:right w:val="none" w:sz="0" w:space="0" w:color="auto"/>
      </w:divBdr>
    </w:div>
    <w:div w:id="187178136">
      <w:bodyDiv w:val="1"/>
      <w:marLeft w:val="0"/>
      <w:marRight w:val="0"/>
      <w:marTop w:val="0"/>
      <w:marBottom w:val="0"/>
      <w:divBdr>
        <w:top w:val="none" w:sz="0" w:space="0" w:color="auto"/>
        <w:left w:val="none" w:sz="0" w:space="0" w:color="auto"/>
        <w:bottom w:val="none" w:sz="0" w:space="0" w:color="auto"/>
        <w:right w:val="none" w:sz="0" w:space="0" w:color="auto"/>
      </w:divBdr>
    </w:div>
    <w:div w:id="219093141">
      <w:bodyDiv w:val="1"/>
      <w:marLeft w:val="0"/>
      <w:marRight w:val="0"/>
      <w:marTop w:val="0"/>
      <w:marBottom w:val="0"/>
      <w:divBdr>
        <w:top w:val="none" w:sz="0" w:space="0" w:color="auto"/>
        <w:left w:val="none" w:sz="0" w:space="0" w:color="auto"/>
        <w:bottom w:val="none" w:sz="0" w:space="0" w:color="auto"/>
        <w:right w:val="none" w:sz="0" w:space="0" w:color="auto"/>
      </w:divBdr>
    </w:div>
    <w:div w:id="257911759">
      <w:bodyDiv w:val="1"/>
      <w:marLeft w:val="0"/>
      <w:marRight w:val="0"/>
      <w:marTop w:val="0"/>
      <w:marBottom w:val="0"/>
      <w:divBdr>
        <w:top w:val="none" w:sz="0" w:space="0" w:color="auto"/>
        <w:left w:val="none" w:sz="0" w:space="0" w:color="auto"/>
        <w:bottom w:val="none" w:sz="0" w:space="0" w:color="auto"/>
        <w:right w:val="none" w:sz="0" w:space="0" w:color="auto"/>
      </w:divBdr>
      <w:divsChild>
        <w:div w:id="829179169">
          <w:marLeft w:val="0"/>
          <w:marRight w:val="0"/>
          <w:marTop w:val="0"/>
          <w:marBottom w:val="0"/>
          <w:divBdr>
            <w:top w:val="none" w:sz="0" w:space="0" w:color="auto"/>
            <w:left w:val="none" w:sz="0" w:space="0" w:color="auto"/>
            <w:bottom w:val="none" w:sz="0" w:space="0" w:color="auto"/>
            <w:right w:val="none" w:sz="0" w:space="0" w:color="auto"/>
          </w:divBdr>
          <w:divsChild>
            <w:div w:id="590545818">
              <w:marLeft w:val="0"/>
              <w:marRight w:val="0"/>
              <w:marTop w:val="0"/>
              <w:marBottom w:val="0"/>
              <w:divBdr>
                <w:top w:val="none" w:sz="0" w:space="0" w:color="auto"/>
                <w:left w:val="none" w:sz="0" w:space="0" w:color="auto"/>
                <w:bottom w:val="none" w:sz="0" w:space="0" w:color="auto"/>
                <w:right w:val="none" w:sz="0" w:space="0" w:color="auto"/>
              </w:divBdr>
              <w:divsChild>
                <w:div w:id="2514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72094">
      <w:bodyDiv w:val="1"/>
      <w:marLeft w:val="0"/>
      <w:marRight w:val="0"/>
      <w:marTop w:val="0"/>
      <w:marBottom w:val="0"/>
      <w:divBdr>
        <w:top w:val="none" w:sz="0" w:space="0" w:color="auto"/>
        <w:left w:val="none" w:sz="0" w:space="0" w:color="auto"/>
        <w:bottom w:val="none" w:sz="0" w:space="0" w:color="auto"/>
        <w:right w:val="none" w:sz="0" w:space="0" w:color="auto"/>
      </w:divBdr>
      <w:divsChild>
        <w:div w:id="1674527918">
          <w:marLeft w:val="0"/>
          <w:marRight w:val="0"/>
          <w:marTop w:val="0"/>
          <w:marBottom w:val="0"/>
          <w:divBdr>
            <w:top w:val="none" w:sz="0" w:space="0" w:color="auto"/>
            <w:left w:val="none" w:sz="0" w:space="0" w:color="auto"/>
            <w:bottom w:val="none" w:sz="0" w:space="0" w:color="auto"/>
            <w:right w:val="none" w:sz="0" w:space="0" w:color="auto"/>
          </w:divBdr>
        </w:div>
        <w:div w:id="1669677761">
          <w:marLeft w:val="0"/>
          <w:marRight w:val="0"/>
          <w:marTop w:val="0"/>
          <w:marBottom w:val="0"/>
          <w:divBdr>
            <w:top w:val="none" w:sz="0" w:space="0" w:color="auto"/>
            <w:left w:val="none" w:sz="0" w:space="0" w:color="auto"/>
            <w:bottom w:val="none" w:sz="0" w:space="0" w:color="auto"/>
            <w:right w:val="none" w:sz="0" w:space="0" w:color="auto"/>
          </w:divBdr>
        </w:div>
        <w:div w:id="7027499">
          <w:marLeft w:val="0"/>
          <w:marRight w:val="0"/>
          <w:marTop w:val="0"/>
          <w:marBottom w:val="0"/>
          <w:divBdr>
            <w:top w:val="none" w:sz="0" w:space="0" w:color="auto"/>
            <w:left w:val="none" w:sz="0" w:space="0" w:color="auto"/>
            <w:bottom w:val="none" w:sz="0" w:space="0" w:color="auto"/>
            <w:right w:val="none" w:sz="0" w:space="0" w:color="auto"/>
          </w:divBdr>
        </w:div>
        <w:div w:id="2143762395">
          <w:marLeft w:val="0"/>
          <w:marRight w:val="0"/>
          <w:marTop w:val="0"/>
          <w:marBottom w:val="0"/>
          <w:divBdr>
            <w:top w:val="none" w:sz="0" w:space="0" w:color="auto"/>
            <w:left w:val="none" w:sz="0" w:space="0" w:color="auto"/>
            <w:bottom w:val="none" w:sz="0" w:space="0" w:color="auto"/>
            <w:right w:val="none" w:sz="0" w:space="0" w:color="auto"/>
          </w:divBdr>
        </w:div>
        <w:div w:id="1406142451">
          <w:marLeft w:val="0"/>
          <w:marRight w:val="0"/>
          <w:marTop w:val="0"/>
          <w:marBottom w:val="0"/>
          <w:divBdr>
            <w:top w:val="none" w:sz="0" w:space="0" w:color="auto"/>
            <w:left w:val="none" w:sz="0" w:space="0" w:color="auto"/>
            <w:bottom w:val="none" w:sz="0" w:space="0" w:color="auto"/>
            <w:right w:val="none" w:sz="0" w:space="0" w:color="auto"/>
          </w:divBdr>
        </w:div>
        <w:div w:id="1953050200">
          <w:marLeft w:val="0"/>
          <w:marRight w:val="0"/>
          <w:marTop w:val="0"/>
          <w:marBottom w:val="0"/>
          <w:divBdr>
            <w:top w:val="none" w:sz="0" w:space="0" w:color="auto"/>
            <w:left w:val="none" w:sz="0" w:space="0" w:color="auto"/>
            <w:bottom w:val="none" w:sz="0" w:space="0" w:color="auto"/>
            <w:right w:val="none" w:sz="0" w:space="0" w:color="auto"/>
          </w:divBdr>
        </w:div>
        <w:div w:id="178087320">
          <w:marLeft w:val="0"/>
          <w:marRight w:val="0"/>
          <w:marTop w:val="0"/>
          <w:marBottom w:val="0"/>
          <w:divBdr>
            <w:top w:val="none" w:sz="0" w:space="0" w:color="auto"/>
            <w:left w:val="none" w:sz="0" w:space="0" w:color="auto"/>
            <w:bottom w:val="none" w:sz="0" w:space="0" w:color="auto"/>
            <w:right w:val="none" w:sz="0" w:space="0" w:color="auto"/>
          </w:divBdr>
        </w:div>
        <w:div w:id="362439912">
          <w:marLeft w:val="0"/>
          <w:marRight w:val="0"/>
          <w:marTop w:val="0"/>
          <w:marBottom w:val="0"/>
          <w:divBdr>
            <w:top w:val="none" w:sz="0" w:space="0" w:color="auto"/>
            <w:left w:val="none" w:sz="0" w:space="0" w:color="auto"/>
            <w:bottom w:val="none" w:sz="0" w:space="0" w:color="auto"/>
            <w:right w:val="none" w:sz="0" w:space="0" w:color="auto"/>
          </w:divBdr>
        </w:div>
        <w:div w:id="863055131">
          <w:marLeft w:val="0"/>
          <w:marRight w:val="0"/>
          <w:marTop w:val="0"/>
          <w:marBottom w:val="0"/>
          <w:divBdr>
            <w:top w:val="none" w:sz="0" w:space="0" w:color="auto"/>
            <w:left w:val="none" w:sz="0" w:space="0" w:color="auto"/>
            <w:bottom w:val="none" w:sz="0" w:space="0" w:color="auto"/>
            <w:right w:val="none" w:sz="0" w:space="0" w:color="auto"/>
          </w:divBdr>
        </w:div>
        <w:div w:id="1839491594">
          <w:marLeft w:val="0"/>
          <w:marRight w:val="0"/>
          <w:marTop w:val="0"/>
          <w:marBottom w:val="0"/>
          <w:divBdr>
            <w:top w:val="none" w:sz="0" w:space="0" w:color="auto"/>
            <w:left w:val="none" w:sz="0" w:space="0" w:color="auto"/>
            <w:bottom w:val="none" w:sz="0" w:space="0" w:color="auto"/>
            <w:right w:val="none" w:sz="0" w:space="0" w:color="auto"/>
          </w:divBdr>
        </w:div>
        <w:div w:id="710881225">
          <w:marLeft w:val="0"/>
          <w:marRight w:val="0"/>
          <w:marTop w:val="0"/>
          <w:marBottom w:val="0"/>
          <w:divBdr>
            <w:top w:val="none" w:sz="0" w:space="0" w:color="auto"/>
            <w:left w:val="none" w:sz="0" w:space="0" w:color="auto"/>
            <w:bottom w:val="none" w:sz="0" w:space="0" w:color="auto"/>
            <w:right w:val="none" w:sz="0" w:space="0" w:color="auto"/>
          </w:divBdr>
        </w:div>
        <w:div w:id="1116362572">
          <w:marLeft w:val="0"/>
          <w:marRight w:val="0"/>
          <w:marTop w:val="0"/>
          <w:marBottom w:val="0"/>
          <w:divBdr>
            <w:top w:val="none" w:sz="0" w:space="0" w:color="auto"/>
            <w:left w:val="none" w:sz="0" w:space="0" w:color="auto"/>
            <w:bottom w:val="none" w:sz="0" w:space="0" w:color="auto"/>
            <w:right w:val="none" w:sz="0" w:space="0" w:color="auto"/>
          </w:divBdr>
        </w:div>
      </w:divsChild>
    </w:div>
    <w:div w:id="268780547">
      <w:bodyDiv w:val="1"/>
      <w:marLeft w:val="0"/>
      <w:marRight w:val="0"/>
      <w:marTop w:val="0"/>
      <w:marBottom w:val="0"/>
      <w:divBdr>
        <w:top w:val="none" w:sz="0" w:space="0" w:color="auto"/>
        <w:left w:val="none" w:sz="0" w:space="0" w:color="auto"/>
        <w:bottom w:val="none" w:sz="0" w:space="0" w:color="auto"/>
        <w:right w:val="none" w:sz="0" w:space="0" w:color="auto"/>
      </w:divBdr>
    </w:div>
    <w:div w:id="420151657">
      <w:bodyDiv w:val="1"/>
      <w:marLeft w:val="0"/>
      <w:marRight w:val="0"/>
      <w:marTop w:val="0"/>
      <w:marBottom w:val="0"/>
      <w:divBdr>
        <w:top w:val="none" w:sz="0" w:space="0" w:color="auto"/>
        <w:left w:val="none" w:sz="0" w:space="0" w:color="auto"/>
        <w:bottom w:val="none" w:sz="0" w:space="0" w:color="auto"/>
        <w:right w:val="none" w:sz="0" w:space="0" w:color="auto"/>
      </w:divBdr>
      <w:divsChild>
        <w:div w:id="499736260">
          <w:marLeft w:val="0"/>
          <w:marRight w:val="0"/>
          <w:marTop w:val="0"/>
          <w:marBottom w:val="0"/>
          <w:divBdr>
            <w:top w:val="none" w:sz="0" w:space="0" w:color="auto"/>
            <w:left w:val="none" w:sz="0" w:space="0" w:color="auto"/>
            <w:bottom w:val="none" w:sz="0" w:space="0" w:color="auto"/>
            <w:right w:val="none" w:sz="0" w:space="0" w:color="auto"/>
          </w:divBdr>
          <w:divsChild>
            <w:div w:id="738795126">
              <w:marLeft w:val="0"/>
              <w:marRight w:val="0"/>
              <w:marTop w:val="0"/>
              <w:marBottom w:val="0"/>
              <w:divBdr>
                <w:top w:val="none" w:sz="0" w:space="0" w:color="auto"/>
                <w:left w:val="none" w:sz="0" w:space="0" w:color="auto"/>
                <w:bottom w:val="none" w:sz="0" w:space="0" w:color="auto"/>
                <w:right w:val="none" w:sz="0" w:space="0" w:color="auto"/>
              </w:divBdr>
              <w:divsChild>
                <w:div w:id="6022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8511">
      <w:bodyDiv w:val="1"/>
      <w:marLeft w:val="0"/>
      <w:marRight w:val="0"/>
      <w:marTop w:val="0"/>
      <w:marBottom w:val="0"/>
      <w:divBdr>
        <w:top w:val="none" w:sz="0" w:space="0" w:color="auto"/>
        <w:left w:val="none" w:sz="0" w:space="0" w:color="auto"/>
        <w:bottom w:val="none" w:sz="0" w:space="0" w:color="auto"/>
        <w:right w:val="none" w:sz="0" w:space="0" w:color="auto"/>
      </w:divBdr>
      <w:divsChild>
        <w:div w:id="582373923">
          <w:marLeft w:val="0"/>
          <w:marRight w:val="0"/>
          <w:marTop w:val="0"/>
          <w:marBottom w:val="0"/>
          <w:divBdr>
            <w:top w:val="none" w:sz="0" w:space="0" w:color="auto"/>
            <w:left w:val="none" w:sz="0" w:space="0" w:color="auto"/>
            <w:bottom w:val="none" w:sz="0" w:space="0" w:color="auto"/>
            <w:right w:val="none" w:sz="0" w:space="0" w:color="auto"/>
          </w:divBdr>
          <w:divsChild>
            <w:div w:id="713308815">
              <w:marLeft w:val="0"/>
              <w:marRight w:val="0"/>
              <w:marTop w:val="0"/>
              <w:marBottom w:val="0"/>
              <w:divBdr>
                <w:top w:val="none" w:sz="0" w:space="0" w:color="auto"/>
                <w:left w:val="none" w:sz="0" w:space="0" w:color="auto"/>
                <w:bottom w:val="none" w:sz="0" w:space="0" w:color="auto"/>
                <w:right w:val="none" w:sz="0" w:space="0" w:color="auto"/>
              </w:divBdr>
              <w:divsChild>
                <w:div w:id="96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6971">
      <w:bodyDiv w:val="1"/>
      <w:marLeft w:val="0"/>
      <w:marRight w:val="0"/>
      <w:marTop w:val="0"/>
      <w:marBottom w:val="0"/>
      <w:divBdr>
        <w:top w:val="none" w:sz="0" w:space="0" w:color="auto"/>
        <w:left w:val="none" w:sz="0" w:space="0" w:color="auto"/>
        <w:bottom w:val="none" w:sz="0" w:space="0" w:color="auto"/>
        <w:right w:val="none" w:sz="0" w:space="0" w:color="auto"/>
      </w:divBdr>
    </w:div>
    <w:div w:id="650909839">
      <w:bodyDiv w:val="1"/>
      <w:marLeft w:val="0"/>
      <w:marRight w:val="0"/>
      <w:marTop w:val="0"/>
      <w:marBottom w:val="0"/>
      <w:divBdr>
        <w:top w:val="none" w:sz="0" w:space="0" w:color="auto"/>
        <w:left w:val="none" w:sz="0" w:space="0" w:color="auto"/>
        <w:bottom w:val="none" w:sz="0" w:space="0" w:color="auto"/>
        <w:right w:val="none" w:sz="0" w:space="0" w:color="auto"/>
      </w:divBdr>
      <w:divsChild>
        <w:div w:id="140856131">
          <w:marLeft w:val="0"/>
          <w:marRight w:val="0"/>
          <w:marTop w:val="0"/>
          <w:marBottom w:val="0"/>
          <w:divBdr>
            <w:top w:val="none" w:sz="0" w:space="0" w:color="auto"/>
            <w:left w:val="none" w:sz="0" w:space="0" w:color="auto"/>
            <w:bottom w:val="none" w:sz="0" w:space="0" w:color="auto"/>
            <w:right w:val="none" w:sz="0" w:space="0" w:color="auto"/>
          </w:divBdr>
        </w:div>
        <w:div w:id="2009946249">
          <w:marLeft w:val="0"/>
          <w:marRight w:val="0"/>
          <w:marTop w:val="0"/>
          <w:marBottom w:val="0"/>
          <w:divBdr>
            <w:top w:val="none" w:sz="0" w:space="0" w:color="auto"/>
            <w:left w:val="none" w:sz="0" w:space="0" w:color="auto"/>
            <w:bottom w:val="none" w:sz="0" w:space="0" w:color="auto"/>
            <w:right w:val="none" w:sz="0" w:space="0" w:color="auto"/>
          </w:divBdr>
        </w:div>
      </w:divsChild>
    </w:div>
    <w:div w:id="750389303">
      <w:bodyDiv w:val="1"/>
      <w:marLeft w:val="0"/>
      <w:marRight w:val="0"/>
      <w:marTop w:val="0"/>
      <w:marBottom w:val="0"/>
      <w:divBdr>
        <w:top w:val="none" w:sz="0" w:space="0" w:color="auto"/>
        <w:left w:val="none" w:sz="0" w:space="0" w:color="auto"/>
        <w:bottom w:val="none" w:sz="0" w:space="0" w:color="auto"/>
        <w:right w:val="none" w:sz="0" w:space="0" w:color="auto"/>
      </w:divBdr>
    </w:div>
    <w:div w:id="778792927">
      <w:bodyDiv w:val="1"/>
      <w:marLeft w:val="0"/>
      <w:marRight w:val="0"/>
      <w:marTop w:val="0"/>
      <w:marBottom w:val="0"/>
      <w:divBdr>
        <w:top w:val="none" w:sz="0" w:space="0" w:color="auto"/>
        <w:left w:val="none" w:sz="0" w:space="0" w:color="auto"/>
        <w:bottom w:val="none" w:sz="0" w:space="0" w:color="auto"/>
        <w:right w:val="none" w:sz="0" w:space="0" w:color="auto"/>
      </w:divBdr>
      <w:divsChild>
        <w:div w:id="1852794708">
          <w:marLeft w:val="0"/>
          <w:marRight w:val="0"/>
          <w:marTop w:val="0"/>
          <w:marBottom w:val="0"/>
          <w:divBdr>
            <w:top w:val="none" w:sz="0" w:space="0" w:color="auto"/>
            <w:left w:val="none" w:sz="0" w:space="0" w:color="auto"/>
            <w:bottom w:val="none" w:sz="0" w:space="0" w:color="auto"/>
            <w:right w:val="none" w:sz="0" w:space="0" w:color="auto"/>
          </w:divBdr>
          <w:divsChild>
            <w:div w:id="558857584">
              <w:marLeft w:val="0"/>
              <w:marRight w:val="0"/>
              <w:marTop w:val="0"/>
              <w:marBottom w:val="0"/>
              <w:divBdr>
                <w:top w:val="none" w:sz="0" w:space="0" w:color="auto"/>
                <w:left w:val="none" w:sz="0" w:space="0" w:color="auto"/>
                <w:bottom w:val="none" w:sz="0" w:space="0" w:color="auto"/>
                <w:right w:val="none" w:sz="0" w:space="0" w:color="auto"/>
              </w:divBdr>
              <w:divsChild>
                <w:div w:id="20627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10731">
      <w:bodyDiv w:val="1"/>
      <w:marLeft w:val="0"/>
      <w:marRight w:val="0"/>
      <w:marTop w:val="0"/>
      <w:marBottom w:val="0"/>
      <w:divBdr>
        <w:top w:val="none" w:sz="0" w:space="0" w:color="auto"/>
        <w:left w:val="none" w:sz="0" w:space="0" w:color="auto"/>
        <w:bottom w:val="none" w:sz="0" w:space="0" w:color="auto"/>
        <w:right w:val="none" w:sz="0" w:space="0" w:color="auto"/>
      </w:divBdr>
    </w:div>
    <w:div w:id="857741208">
      <w:bodyDiv w:val="1"/>
      <w:marLeft w:val="0"/>
      <w:marRight w:val="0"/>
      <w:marTop w:val="0"/>
      <w:marBottom w:val="0"/>
      <w:divBdr>
        <w:top w:val="none" w:sz="0" w:space="0" w:color="auto"/>
        <w:left w:val="none" w:sz="0" w:space="0" w:color="auto"/>
        <w:bottom w:val="none" w:sz="0" w:space="0" w:color="auto"/>
        <w:right w:val="none" w:sz="0" w:space="0" w:color="auto"/>
      </w:divBdr>
    </w:div>
    <w:div w:id="1016152172">
      <w:bodyDiv w:val="1"/>
      <w:marLeft w:val="0"/>
      <w:marRight w:val="0"/>
      <w:marTop w:val="0"/>
      <w:marBottom w:val="0"/>
      <w:divBdr>
        <w:top w:val="none" w:sz="0" w:space="0" w:color="auto"/>
        <w:left w:val="none" w:sz="0" w:space="0" w:color="auto"/>
        <w:bottom w:val="none" w:sz="0" w:space="0" w:color="auto"/>
        <w:right w:val="none" w:sz="0" w:space="0" w:color="auto"/>
      </w:divBdr>
    </w:div>
    <w:div w:id="1084034994">
      <w:bodyDiv w:val="1"/>
      <w:marLeft w:val="0"/>
      <w:marRight w:val="0"/>
      <w:marTop w:val="0"/>
      <w:marBottom w:val="0"/>
      <w:divBdr>
        <w:top w:val="none" w:sz="0" w:space="0" w:color="auto"/>
        <w:left w:val="none" w:sz="0" w:space="0" w:color="auto"/>
        <w:bottom w:val="none" w:sz="0" w:space="0" w:color="auto"/>
        <w:right w:val="none" w:sz="0" w:space="0" w:color="auto"/>
      </w:divBdr>
      <w:divsChild>
        <w:div w:id="1618948578">
          <w:marLeft w:val="0"/>
          <w:marRight w:val="0"/>
          <w:marTop w:val="0"/>
          <w:marBottom w:val="0"/>
          <w:divBdr>
            <w:top w:val="none" w:sz="0" w:space="0" w:color="auto"/>
            <w:left w:val="none" w:sz="0" w:space="0" w:color="auto"/>
            <w:bottom w:val="none" w:sz="0" w:space="0" w:color="auto"/>
            <w:right w:val="none" w:sz="0" w:space="0" w:color="auto"/>
          </w:divBdr>
          <w:divsChild>
            <w:div w:id="243730078">
              <w:marLeft w:val="0"/>
              <w:marRight w:val="0"/>
              <w:marTop w:val="0"/>
              <w:marBottom w:val="0"/>
              <w:divBdr>
                <w:top w:val="none" w:sz="0" w:space="0" w:color="auto"/>
                <w:left w:val="none" w:sz="0" w:space="0" w:color="auto"/>
                <w:bottom w:val="none" w:sz="0" w:space="0" w:color="auto"/>
                <w:right w:val="none" w:sz="0" w:space="0" w:color="auto"/>
              </w:divBdr>
              <w:divsChild>
                <w:div w:id="6678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263718">
      <w:bodyDiv w:val="1"/>
      <w:marLeft w:val="0"/>
      <w:marRight w:val="0"/>
      <w:marTop w:val="0"/>
      <w:marBottom w:val="0"/>
      <w:divBdr>
        <w:top w:val="none" w:sz="0" w:space="0" w:color="auto"/>
        <w:left w:val="none" w:sz="0" w:space="0" w:color="auto"/>
        <w:bottom w:val="none" w:sz="0" w:space="0" w:color="auto"/>
        <w:right w:val="none" w:sz="0" w:space="0" w:color="auto"/>
      </w:divBdr>
    </w:div>
    <w:div w:id="1218396222">
      <w:bodyDiv w:val="1"/>
      <w:marLeft w:val="0"/>
      <w:marRight w:val="0"/>
      <w:marTop w:val="0"/>
      <w:marBottom w:val="0"/>
      <w:divBdr>
        <w:top w:val="none" w:sz="0" w:space="0" w:color="auto"/>
        <w:left w:val="none" w:sz="0" w:space="0" w:color="auto"/>
        <w:bottom w:val="none" w:sz="0" w:space="0" w:color="auto"/>
        <w:right w:val="none" w:sz="0" w:space="0" w:color="auto"/>
      </w:divBdr>
      <w:divsChild>
        <w:div w:id="2088456868">
          <w:marLeft w:val="0"/>
          <w:marRight w:val="0"/>
          <w:marTop w:val="0"/>
          <w:marBottom w:val="0"/>
          <w:divBdr>
            <w:top w:val="none" w:sz="0" w:space="0" w:color="auto"/>
            <w:left w:val="none" w:sz="0" w:space="0" w:color="auto"/>
            <w:bottom w:val="none" w:sz="0" w:space="0" w:color="auto"/>
            <w:right w:val="none" w:sz="0" w:space="0" w:color="auto"/>
          </w:divBdr>
        </w:div>
        <w:div w:id="1840078423">
          <w:marLeft w:val="0"/>
          <w:marRight w:val="0"/>
          <w:marTop w:val="0"/>
          <w:marBottom w:val="0"/>
          <w:divBdr>
            <w:top w:val="none" w:sz="0" w:space="0" w:color="auto"/>
            <w:left w:val="none" w:sz="0" w:space="0" w:color="auto"/>
            <w:bottom w:val="none" w:sz="0" w:space="0" w:color="auto"/>
            <w:right w:val="none" w:sz="0" w:space="0" w:color="auto"/>
          </w:divBdr>
        </w:div>
        <w:div w:id="1438718553">
          <w:marLeft w:val="0"/>
          <w:marRight w:val="0"/>
          <w:marTop w:val="0"/>
          <w:marBottom w:val="0"/>
          <w:divBdr>
            <w:top w:val="none" w:sz="0" w:space="0" w:color="auto"/>
            <w:left w:val="none" w:sz="0" w:space="0" w:color="auto"/>
            <w:bottom w:val="none" w:sz="0" w:space="0" w:color="auto"/>
            <w:right w:val="none" w:sz="0" w:space="0" w:color="auto"/>
          </w:divBdr>
        </w:div>
      </w:divsChild>
    </w:div>
    <w:div w:id="1247377905">
      <w:bodyDiv w:val="1"/>
      <w:marLeft w:val="0"/>
      <w:marRight w:val="0"/>
      <w:marTop w:val="0"/>
      <w:marBottom w:val="0"/>
      <w:divBdr>
        <w:top w:val="none" w:sz="0" w:space="0" w:color="auto"/>
        <w:left w:val="none" w:sz="0" w:space="0" w:color="auto"/>
        <w:bottom w:val="none" w:sz="0" w:space="0" w:color="auto"/>
        <w:right w:val="none" w:sz="0" w:space="0" w:color="auto"/>
      </w:divBdr>
      <w:divsChild>
        <w:div w:id="489906794">
          <w:marLeft w:val="0"/>
          <w:marRight w:val="0"/>
          <w:marTop w:val="0"/>
          <w:marBottom w:val="0"/>
          <w:divBdr>
            <w:top w:val="none" w:sz="0" w:space="0" w:color="auto"/>
            <w:left w:val="none" w:sz="0" w:space="0" w:color="auto"/>
            <w:bottom w:val="none" w:sz="0" w:space="0" w:color="auto"/>
            <w:right w:val="none" w:sz="0" w:space="0" w:color="auto"/>
          </w:divBdr>
        </w:div>
        <w:div w:id="333996032">
          <w:marLeft w:val="0"/>
          <w:marRight w:val="0"/>
          <w:marTop w:val="0"/>
          <w:marBottom w:val="0"/>
          <w:divBdr>
            <w:top w:val="none" w:sz="0" w:space="0" w:color="auto"/>
            <w:left w:val="none" w:sz="0" w:space="0" w:color="auto"/>
            <w:bottom w:val="none" w:sz="0" w:space="0" w:color="auto"/>
            <w:right w:val="none" w:sz="0" w:space="0" w:color="auto"/>
          </w:divBdr>
        </w:div>
        <w:div w:id="2073191086">
          <w:marLeft w:val="0"/>
          <w:marRight w:val="0"/>
          <w:marTop w:val="0"/>
          <w:marBottom w:val="0"/>
          <w:divBdr>
            <w:top w:val="none" w:sz="0" w:space="0" w:color="auto"/>
            <w:left w:val="none" w:sz="0" w:space="0" w:color="auto"/>
            <w:bottom w:val="none" w:sz="0" w:space="0" w:color="auto"/>
            <w:right w:val="none" w:sz="0" w:space="0" w:color="auto"/>
          </w:divBdr>
        </w:div>
      </w:divsChild>
    </w:div>
    <w:div w:id="1351683170">
      <w:bodyDiv w:val="1"/>
      <w:marLeft w:val="0"/>
      <w:marRight w:val="0"/>
      <w:marTop w:val="0"/>
      <w:marBottom w:val="0"/>
      <w:divBdr>
        <w:top w:val="none" w:sz="0" w:space="0" w:color="auto"/>
        <w:left w:val="none" w:sz="0" w:space="0" w:color="auto"/>
        <w:bottom w:val="none" w:sz="0" w:space="0" w:color="auto"/>
        <w:right w:val="none" w:sz="0" w:space="0" w:color="auto"/>
      </w:divBdr>
      <w:divsChild>
        <w:div w:id="985164349">
          <w:marLeft w:val="0"/>
          <w:marRight w:val="0"/>
          <w:marTop w:val="0"/>
          <w:marBottom w:val="0"/>
          <w:divBdr>
            <w:top w:val="none" w:sz="0" w:space="0" w:color="auto"/>
            <w:left w:val="none" w:sz="0" w:space="0" w:color="auto"/>
            <w:bottom w:val="none" w:sz="0" w:space="0" w:color="auto"/>
            <w:right w:val="none" w:sz="0" w:space="0" w:color="auto"/>
          </w:divBdr>
          <w:divsChild>
            <w:div w:id="739058415">
              <w:marLeft w:val="0"/>
              <w:marRight w:val="0"/>
              <w:marTop w:val="0"/>
              <w:marBottom w:val="0"/>
              <w:divBdr>
                <w:top w:val="none" w:sz="0" w:space="0" w:color="auto"/>
                <w:left w:val="none" w:sz="0" w:space="0" w:color="auto"/>
                <w:bottom w:val="none" w:sz="0" w:space="0" w:color="auto"/>
                <w:right w:val="none" w:sz="0" w:space="0" w:color="auto"/>
              </w:divBdr>
              <w:divsChild>
                <w:div w:id="1895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9172">
      <w:bodyDiv w:val="1"/>
      <w:marLeft w:val="0"/>
      <w:marRight w:val="0"/>
      <w:marTop w:val="0"/>
      <w:marBottom w:val="0"/>
      <w:divBdr>
        <w:top w:val="none" w:sz="0" w:space="0" w:color="auto"/>
        <w:left w:val="none" w:sz="0" w:space="0" w:color="auto"/>
        <w:bottom w:val="none" w:sz="0" w:space="0" w:color="auto"/>
        <w:right w:val="none" w:sz="0" w:space="0" w:color="auto"/>
      </w:divBdr>
    </w:div>
    <w:div w:id="1508404068">
      <w:bodyDiv w:val="1"/>
      <w:marLeft w:val="0"/>
      <w:marRight w:val="0"/>
      <w:marTop w:val="0"/>
      <w:marBottom w:val="0"/>
      <w:divBdr>
        <w:top w:val="none" w:sz="0" w:space="0" w:color="auto"/>
        <w:left w:val="none" w:sz="0" w:space="0" w:color="auto"/>
        <w:bottom w:val="none" w:sz="0" w:space="0" w:color="auto"/>
        <w:right w:val="none" w:sz="0" w:space="0" w:color="auto"/>
      </w:divBdr>
      <w:divsChild>
        <w:div w:id="1661348289">
          <w:marLeft w:val="0"/>
          <w:marRight w:val="0"/>
          <w:marTop w:val="0"/>
          <w:marBottom w:val="0"/>
          <w:divBdr>
            <w:top w:val="none" w:sz="0" w:space="0" w:color="auto"/>
            <w:left w:val="none" w:sz="0" w:space="0" w:color="auto"/>
            <w:bottom w:val="none" w:sz="0" w:space="0" w:color="auto"/>
            <w:right w:val="none" w:sz="0" w:space="0" w:color="auto"/>
          </w:divBdr>
          <w:divsChild>
            <w:div w:id="435945635">
              <w:marLeft w:val="0"/>
              <w:marRight w:val="0"/>
              <w:marTop w:val="0"/>
              <w:marBottom w:val="0"/>
              <w:divBdr>
                <w:top w:val="none" w:sz="0" w:space="0" w:color="auto"/>
                <w:left w:val="none" w:sz="0" w:space="0" w:color="auto"/>
                <w:bottom w:val="none" w:sz="0" w:space="0" w:color="auto"/>
                <w:right w:val="none" w:sz="0" w:space="0" w:color="auto"/>
              </w:divBdr>
              <w:divsChild>
                <w:div w:id="290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951">
      <w:bodyDiv w:val="1"/>
      <w:marLeft w:val="0"/>
      <w:marRight w:val="0"/>
      <w:marTop w:val="0"/>
      <w:marBottom w:val="0"/>
      <w:divBdr>
        <w:top w:val="none" w:sz="0" w:space="0" w:color="auto"/>
        <w:left w:val="none" w:sz="0" w:space="0" w:color="auto"/>
        <w:bottom w:val="none" w:sz="0" w:space="0" w:color="auto"/>
        <w:right w:val="none" w:sz="0" w:space="0" w:color="auto"/>
      </w:divBdr>
    </w:div>
    <w:div w:id="1631478067">
      <w:bodyDiv w:val="1"/>
      <w:marLeft w:val="0"/>
      <w:marRight w:val="0"/>
      <w:marTop w:val="0"/>
      <w:marBottom w:val="0"/>
      <w:divBdr>
        <w:top w:val="none" w:sz="0" w:space="0" w:color="auto"/>
        <w:left w:val="none" w:sz="0" w:space="0" w:color="auto"/>
        <w:bottom w:val="none" w:sz="0" w:space="0" w:color="auto"/>
        <w:right w:val="none" w:sz="0" w:space="0" w:color="auto"/>
      </w:divBdr>
    </w:div>
    <w:div w:id="1677729003">
      <w:bodyDiv w:val="1"/>
      <w:marLeft w:val="0"/>
      <w:marRight w:val="0"/>
      <w:marTop w:val="0"/>
      <w:marBottom w:val="0"/>
      <w:divBdr>
        <w:top w:val="none" w:sz="0" w:space="0" w:color="auto"/>
        <w:left w:val="none" w:sz="0" w:space="0" w:color="auto"/>
        <w:bottom w:val="none" w:sz="0" w:space="0" w:color="auto"/>
        <w:right w:val="none" w:sz="0" w:space="0" w:color="auto"/>
      </w:divBdr>
      <w:divsChild>
        <w:div w:id="976303527">
          <w:marLeft w:val="0"/>
          <w:marRight w:val="0"/>
          <w:marTop w:val="0"/>
          <w:marBottom w:val="0"/>
          <w:divBdr>
            <w:top w:val="none" w:sz="0" w:space="0" w:color="auto"/>
            <w:left w:val="none" w:sz="0" w:space="0" w:color="auto"/>
            <w:bottom w:val="none" w:sz="0" w:space="0" w:color="auto"/>
            <w:right w:val="none" w:sz="0" w:space="0" w:color="auto"/>
          </w:divBdr>
          <w:divsChild>
            <w:div w:id="1333949146">
              <w:marLeft w:val="0"/>
              <w:marRight w:val="0"/>
              <w:marTop w:val="0"/>
              <w:marBottom w:val="0"/>
              <w:divBdr>
                <w:top w:val="none" w:sz="0" w:space="0" w:color="auto"/>
                <w:left w:val="none" w:sz="0" w:space="0" w:color="auto"/>
                <w:bottom w:val="none" w:sz="0" w:space="0" w:color="auto"/>
                <w:right w:val="none" w:sz="0" w:space="0" w:color="auto"/>
              </w:divBdr>
              <w:divsChild>
                <w:div w:id="17999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40696">
      <w:bodyDiv w:val="1"/>
      <w:marLeft w:val="0"/>
      <w:marRight w:val="0"/>
      <w:marTop w:val="0"/>
      <w:marBottom w:val="0"/>
      <w:divBdr>
        <w:top w:val="none" w:sz="0" w:space="0" w:color="auto"/>
        <w:left w:val="none" w:sz="0" w:space="0" w:color="auto"/>
        <w:bottom w:val="none" w:sz="0" w:space="0" w:color="auto"/>
        <w:right w:val="none" w:sz="0" w:space="0" w:color="auto"/>
      </w:divBdr>
      <w:divsChild>
        <w:div w:id="846670677">
          <w:marLeft w:val="0"/>
          <w:marRight w:val="0"/>
          <w:marTop w:val="0"/>
          <w:marBottom w:val="0"/>
          <w:divBdr>
            <w:top w:val="none" w:sz="0" w:space="0" w:color="auto"/>
            <w:left w:val="none" w:sz="0" w:space="0" w:color="auto"/>
            <w:bottom w:val="none" w:sz="0" w:space="0" w:color="auto"/>
            <w:right w:val="none" w:sz="0" w:space="0" w:color="auto"/>
          </w:divBdr>
          <w:divsChild>
            <w:div w:id="886915832">
              <w:marLeft w:val="0"/>
              <w:marRight w:val="0"/>
              <w:marTop w:val="0"/>
              <w:marBottom w:val="0"/>
              <w:divBdr>
                <w:top w:val="none" w:sz="0" w:space="0" w:color="auto"/>
                <w:left w:val="none" w:sz="0" w:space="0" w:color="auto"/>
                <w:bottom w:val="none" w:sz="0" w:space="0" w:color="auto"/>
                <w:right w:val="none" w:sz="0" w:space="0" w:color="auto"/>
              </w:divBdr>
              <w:divsChild>
                <w:div w:id="5161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7597">
      <w:bodyDiv w:val="1"/>
      <w:marLeft w:val="0"/>
      <w:marRight w:val="0"/>
      <w:marTop w:val="0"/>
      <w:marBottom w:val="0"/>
      <w:divBdr>
        <w:top w:val="none" w:sz="0" w:space="0" w:color="auto"/>
        <w:left w:val="none" w:sz="0" w:space="0" w:color="auto"/>
        <w:bottom w:val="none" w:sz="0" w:space="0" w:color="auto"/>
        <w:right w:val="none" w:sz="0" w:space="0" w:color="auto"/>
      </w:divBdr>
    </w:div>
    <w:div w:id="1788505963">
      <w:bodyDiv w:val="1"/>
      <w:marLeft w:val="0"/>
      <w:marRight w:val="0"/>
      <w:marTop w:val="0"/>
      <w:marBottom w:val="0"/>
      <w:divBdr>
        <w:top w:val="none" w:sz="0" w:space="0" w:color="auto"/>
        <w:left w:val="none" w:sz="0" w:space="0" w:color="auto"/>
        <w:bottom w:val="none" w:sz="0" w:space="0" w:color="auto"/>
        <w:right w:val="none" w:sz="0" w:space="0" w:color="auto"/>
      </w:divBdr>
      <w:divsChild>
        <w:div w:id="2130009958">
          <w:marLeft w:val="0"/>
          <w:marRight w:val="0"/>
          <w:marTop w:val="0"/>
          <w:marBottom w:val="0"/>
          <w:divBdr>
            <w:top w:val="none" w:sz="0" w:space="0" w:color="auto"/>
            <w:left w:val="none" w:sz="0" w:space="0" w:color="auto"/>
            <w:bottom w:val="none" w:sz="0" w:space="0" w:color="auto"/>
            <w:right w:val="none" w:sz="0" w:space="0" w:color="auto"/>
          </w:divBdr>
          <w:divsChild>
            <w:div w:id="1757752383">
              <w:marLeft w:val="0"/>
              <w:marRight w:val="0"/>
              <w:marTop w:val="0"/>
              <w:marBottom w:val="0"/>
              <w:divBdr>
                <w:top w:val="none" w:sz="0" w:space="0" w:color="auto"/>
                <w:left w:val="none" w:sz="0" w:space="0" w:color="auto"/>
                <w:bottom w:val="none" w:sz="0" w:space="0" w:color="auto"/>
                <w:right w:val="none" w:sz="0" w:space="0" w:color="auto"/>
              </w:divBdr>
              <w:divsChild>
                <w:div w:id="7422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0968">
      <w:bodyDiv w:val="1"/>
      <w:marLeft w:val="0"/>
      <w:marRight w:val="0"/>
      <w:marTop w:val="0"/>
      <w:marBottom w:val="0"/>
      <w:divBdr>
        <w:top w:val="none" w:sz="0" w:space="0" w:color="auto"/>
        <w:left w:val="none" w:sz="0" w:space="0" w:color="auto"/>
        <w:bottom w:val="none" w:sz="0" w:space="0" w:color="auto"/>
        <w:right w:val="none" w:sz="0" w:space="0" w:color="auto"/>
      </w:divBdr>
    </w:div>
    <w:div w:id="1832864133">
      <w:bodyDiv w:val="1"/>
      <w:marLeft w:val="0"/>
      <w:marRight w:val="0"/>
      <w:marTop w:val="0"/>
      <w:marBottom w:val="0"/>
      <w:divBdr>
        <w:top w:val="none" w:sz="0" w:space="0" w:color="auto"/>
        <w:left w:val="none" w:sz="0" w:space="0" w:color="auto"/>
        <w:bottom w:val="none" w:sz="0" w:space="0" w:color="auto"/>
        <w:right w:val="none" w:sz="0" w:space="0" w:color="auto"/>
      </w:divBdr>
      <w:divsChild>
        <w:div w:id="272975840">
          <w:marLeft w:val="0"/>
          <w:marRight w:val="0"/>
          <w:marTop w:val="0"/>
          <w:marBottom w:val="0"/>
          <w:divBdr>
            <w:top w:val="none" w:sz="0" w:space="0" w:color="auto"/>
            <w:left w:val="none" w:sz="0" w:space="0" w:color="auto"/>
            <w:bottom w:val="none" w:sz="0" w:space="0" w:color="auto"/>
            <w:right w:val="none" w:sz="0" w:space="0" w:color="auto"/>
          </w:divBdr>
          <w:divsChild>
            <w:div w:id="1363438803">
              <w:marLeft w:val="0"/>
              <w:marRight w:val="0"/>
              <w:marTop w:val="0"/>
              <w:marBottom w:val="0"/>
              <w:divBdr>
                <w:top w:val="none" w:sz="0" w:space="0" w:color="auto"/>
                <w:left w:val="none" w:sz="0" w:space="0" w:color="auto"/>
                <w:bottom w:val="none" w:sz="0" w:space="0" w:color="auto"/>
                <w:right w:val="none" w:sz="0" w:space="0" w:color="auto"/>
              </w:divBdr>
              <w:divsChild>
                <w:div w:id="9004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7996">
      <w:bodyDiv w:val="1"/>
      <w:marLeft w:val="0"/>
      <w:marRight w:val="0"/>
      <w:marTop w:val="0"/>
      <w:marBottom w:val="0"/>
      <w:divBdr>
        <w:top w:val="none" w:sz="0" w:space="0" w:color="auto"/>
        <w:left w:val="none" w:sz="0" w:space="0" w:color="auto"/>
        <w:bottom w:val="none" w:sz="0" w:space="0" w:color="auto"/>
        <w:right w:val="none" w:sz="0" w:space="0" w:color="auto"/>
      </w:divBdr>
      <w:divsChild>
        <w:div w:id="1036663168">
          <w:marLeft w:val="0"/>
          <w:marRight w:val="0"/>
          <w:marTop w:val="0"/>
          <w:marBottom w:val="0"/>
          <w:divBdr>
            <w:top w:val="none" w:sz="0" w:space="0" w:color="auto"/>
            <w:left w:val="none" w:sz="0" w:space="0" w:color="auto"/>
            <w:bottom w:val="none" w:sz="0" w:space="0" w:color="auto"/>
            <w:right w:val="none" w:sz="0" w:space="0" w:color="auto"/>
          </w:divBdr>
          <w:divsChild>
            <w:div w:id="1357386728">
              <w:marLeft w:val="0"/>
              <w:marRight w:val="0"/>
              <w:marTop w:val="0"/>
              <w:marBottom w:val="0"/>
              <w:divBdr>
                <w:top w:val="none" w:sz="0" w:space="0" w:color="auto"/>
                <w:left w:val="none" w:sz="0" w:space="0" w:color="auto"/>
                <w:bottom w:val="none" w:sz="0" w:space="0" w:color="auto"/>
                <w:right w:val="none" w:sz="0" w:space="0" w:color="auto"/>
              </w:divBdr>
              <w:divsChild>
                <w:div w:id="643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839340">
      <w:bodyDiv w:val="1"/>
      <w:marLeft w:val="0"/>
      <w:marRight w:val="0"/>
      <w:marTop w:val="0"/>
      <w:marBottom w:val="0"/>
      <w:divBdr>
        <w:top w:val="none" w:sz="0" w:space="0" w:color="auto"/>
        <w:left w:val="none" w:sz="0" w:space="0" w:color="auto"/>
        <w:bottom w:val="none" w:sz="0" w:space="0" w:color="auto"/>
        <w:right w:val="none" w:sz="0" w:space="0" w:color="auto"/>
      </w:divBdr>
      <w:divsChild>
        <w:div w:id="500436105">
          <w:marLeft w:val="0"/>
          <w:marRight w:val="0"/>
          <w:marTop w:val="0"/>
          <w:marBottom w:val="0"/>
          <w:divBdr>
            <w:top w:val="none" w:sz="0" w:space="0" w:color="auto"/>
            <w:left w:val="none" w:sz="0" w:space="0" w:color="auto"/>
            <w:bottom w:val="none" w:sz="0" w:space="0" w:color="auto"/>
            <w:right w:val="none" w:sz="0" w:space="0" w:color="auto"/>
          </w:divBdr>
          <w:divsChild>
            <w:div w:id="500051902">
              <w:marLeft w:val="0"/>
              <w:marRight w:val="0"/>
              <w:marTop w:val="0"/>
              <w:marBottom w:val="0"/>
              <w:divBdr>
                <w:top w:val="none" w:sz="0" w:space="0" w:color="auto"/>
                <w:left w:val="none" w:sz="0" w:space="0" w:color="auto"/>
                <w:bottom w:val="none" w:sz="0" w:space="0" w:color="auto"/>
                <w:right w:val="none" w:sz="0" w:space="0" w:color="auto"/>
              </w:divBdr>
              <w:divsChild>
                <w:div w:id="6680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69372">
      <w:bodyDiv w:val="1"/>
      <w:marLeft w:val="0"/>
      <w:marRight w:val="0"/>
      <w:marTop w:val="0"/>
      <w:marBottom w:val="0"/>
      <w:divBdr>
        <w:top w:val="none" w:sz="0" w:space="0" w:color="auto"/>
        <w:left w:val="none" w:sz="0" w:space="0" w:color="auto"/>
        <w:bottom w:val="none" w:sz="0" w:space="0" w:color="auto"/>
        <w:right w:val="none" w:sz="0" w:space="0" w:color="auto"/>
      </w:divBdr>
    </w:div>
    <w:div w:id="1906528373">
      <w:bodyDiv w:val="1"/>
      <w:marLeft w:val="0"/>
      <w:marRight w:val="0"/>
      <w:marTop w:val="0"/>
      <w:marBottom w:val="0"/>
      <w:divBdr>
        <w:top w:val="none" w:sz="0" w:space="0" w:color="auto"/>
        <w:left w:val="none" w:sz="0" w:space="0" w:color="auto"/>
        <w:bottom w:val="none" w:sz="0" w:space="0" w:color="auto"/>
        <w:right w:val="none" w:sz="0" w:space="0" w:color="auto"/>
      </w:divBdr>
      <w:divsChild>
        <w:div w:id="1462453332">
          <w:marLeft w:val="0"/>
          <w:marRight w:val="0"/>
          <w:marTop w:val="0"/>
          <w:marBottom w:val="0"/>
          <w:divBdr>
            <w:top w:val="none" w:sz="0" w:space="0" w:color="auto"/>
            <w:left w:val="none" w:sz="0" w:space="0" w:color="auto"/>
            <w:bottom w:val="none" w:sz="0" w:space="0" w:color="auto"/>
            <w:right w:val="none" w:sz="0" w:space="0" w:color="auto"/>
          </w:divBdr>
          <w:divsChild>
            <w:div w:id="1412581947">
              <w:marLeft w:val="0"/>
              <w:marRight w:val="0"/>
              <w:marTop w:val="0"/>
              <w:marBottom w:val="0"/>
              <w:divBdr>
                <w:top w:val="none" w:sz="0" w:space="0" w:color="auto"/>
                <w:left w:val="none" w:sz="0" w:space="0" w:color="auto"/>
                <w:bottom w:val="none" w:sz="0" w:space="0" w:color="auto"/>
                <w:right w:val="none" w:sz="0" w:space="0" w:color="auto"/>
              </w:divBdr>
              <w:divsChild>
                <w:div w:id="20338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0558">
      <w:bodyDiv w:val="1"/>
      <w:marLeft w:val="0"/>
      <w:marRight w:val="0"/>
      <w:marTop w:val="0"/>
      <w:marBottom w:val="0"/>
      <w:divBdr>
        <w:top w:val="none" w:sz="0" w:space="0" w:color="auto"/>
        <w:left w:val="none" w:sz="0" w:space="0" w:color="auto"/>
        <w:bottom w:val="none" w:sz="0" w:space="0" w:color="auto"/>
        <w:right w:val="none" w:sz="0" w:space="0" w:color="auto"/>
      </w:divBdr>
      <w:divsChild>
        <w:div w:id="1613628015">
          <w:marLeft w:val="0"/>
          <w:marRight w:val="0"/>
          <w:marTop w:val="0"/>
          <w:marBottom w:val="0"/>
          <w:divBdr>
            <w:top w:val="none" w:sz="0" w:space="0" w:color="auto"/>
            <w:left w:val="none" w:sz="0" w:space="0" w:color="auto"/>
            <w:bottom w:val="none" w:sz="0" w:space="0" w:color="auto"/>
            <w:right w:val="none" w:sz="0" w:space="0" w:color="auto"/>
          </w:divBdr>
          <w:divsChild>
            <w:div w:id="862596115">
              <w:marLeft w:val="0"/>
              <w:marRight w:val="0"/>
              <w:marTop w:val="0"/>
              <w:marBottom w:val="0"/>
              <w:divBdr>
                <w:top w:val="none" w:sz="0" w:space="0" w:color="auto"/>
                <w:left w:val="none" w:sz="0" w:space="0" w:color="auto"/>
                <w:bottom w:val="none" w:sz="0" w:space="0" w:color="auto"/>
                <w:right w:val="none" w:sz="0" w:space="0" w:color="auto"/>
              </w:divBdr>
              <w:divsChild>
                <w:div w:id="16772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24933">
      <w:bodyDiv w:val="1"/>
      <w:marLeft w:val="0"/>
      <w:marRight w:val="0"/>
      <w:marTop w:val="0"/>
      <w:marBottom w:val="0"/>
      <w:divBdr>
        <w:top w:val="none" w:sz="0" w:space="0" w:color="auto"/>
        <w:left w:val="none" w:sz="0" w:space="0" w:color="auto"/>
        <w:bottom w:val="none" w:sz="0" w:space="0" w:color="auto"/>
        <w:right w:val="none" w:sz="0" w:space="0" w:color="auto"/>
      </w:divBdr>
      <w:divsChild>
        <w:div w:id="2074503667">
          <w:marLeft w:val="0"/>
          <w:marRight w:val="0"/>
          <w:marTop w:val="0"/>
          <w:marBottom w:val="0"/>
          <w:divBdr>
            <w:top w:val="none" w:sz="0" w:space="0" w:color="auto"/>
            <w:left w:val="none" w:sz="0" w:space="0" w:color="auto"/>
            <w:bottom w:val="none" w:sz="0" w:space="0" w:color="auto"/>
            <w:right w:val="none" w:sz="0" w:space="0" w:color="auto"/>
          </w:divBdr>
        </w:div>
        <w:div w:id="1230195279">
          <w:marLeft w:val="0"/>
          <w:marRight w:val="0"/>
          <w:marTop w:val="0"/>
          <w:marBottom w:val="0"/>
          <w:divBdr>
            <w:top w:val="none" w:sz="0" w:space="0" w:color="auto"/>
            <w:left w:val="none" w:sz="0" w:space="0" w:color="auto"/>
            <w:bottom w:val="none" w:sz="0" w:space="0" w:color="auto"/>
            <w:right w:val="none" w:sz="0" w:space="0" w:color="auto"/>
          </w:divBdr>
        </w:div>
        <w:div w:id="1550343376">
          <w:marLeft w:val="0"/>
          <w:marRight w:val="0"/>
          <w:marTop w:val="0"/>
          <w:marBottom w:val="0"/>
          <w:divBdr>
            <w:top w:val="none" w:sz="0" w:space="0" w:color="auto"/>
            <w:left w:val="none" w:sz="0" w:space="0" w:color="auto"/>
            <w:bottom w:val="none" w:sz="0" w:space="0" w:color="auto"/>
            <w:right w:val="none" w:sz="0" w:space="0" w:color="auto"/>
          </w:divBdr>
        </w:div>
        <w:div w:id="1285885275">
          <w:marLeft w:val="0"/>
          <w:marRight w:val="0"/>
          <w:marTop w:val="0"/>
          <w:marBottom w:val="0"/>
          <w:divBdr>
            <w:top w:val="none" w:sz="0" w:space="0" w:color="auto"/>
            <w:left w:val="none" w:sz="0" w:space="0" w:color="auto"/>
            <w:bottom w:val="none" w:sz="0" w:space="0" w:color="auto"/>
            <w:right w:val="none" w:sz="0" w:space="0" w:color="auto"/>
          </w:divBdr>
        </w:div>
        <w:div w:id="1872111322">
          <w:marLeft w:val="0"/>
          <w:marRight w:val="0"/>
          <w:marTop w:val="0"/>
          <w:marBottom w:val="0"/>
          <w:divBdr>
            <w:top w:val="none" w:sz="0" w:space="0" w:color="auto"/>
            <w:left w:val="none" w:sz="0" w:space="0" w:color="auto"/>
            <w:bottom w:val="none" w:sz="0" w:space="0" w:color="auto"/>
            <w:right w:val="none" w:sz="0" w:space="0" w:color="auto"/>
          </w:divBdr>
        </w:div>
      </w:divsChild>
    </w:div>
    <w:div w:id="2056539547">
      <w:bodyDiv w:val="1"/>
      <w:marLeft w:val="0"/>
      <w:marRight w:val="0"/>
      <w:marTop w:val="0"/>
      <w:marBottom w:val="0"/>
      <w:divBdr>
        <w:top w:val="none" w:sz="0" w:space="0" w:color="auto"/>
        <w:left w:val="none" w:sz="0" w:space="0" w:color="auto"/>
        <w:bottom w:val="none" w:sz="0" w:space="0" w:color="auto"/>
        <w:right w:val="none" w:sz="0" w:space="0" w:color="auto"/>
      </w:divBdr>
      <w:divsChild>
        <w:div w:id="752314425">
          <w:marLeft w:val="0"/>
          <w:marRight w:val="0"/>
          <w:marTop w:val="0"/>
          <w:marBottom w:val="0"/>
          <w:divBdr>
            <w:top w:val="none" w:sz="0" w:space="0" w:color="auto"/>
            <w:left w:val="none" w:sz="0" w:space="0" w:color="auto"/>
            <w:bottom w:val="none" w:sz="0" w:space="0" w:color="auto"/>
            <w:right w:val="none" w:sz="0" w:space="0" w:color="auto"/>
          </w:divBdr>
          <w:divsChild>
            <w:div w:id="702438664">
              <w:marLeft w:val="0"/>
              <w:marRight w:val="0"/>
              <w:marTop w:val="0"/>
              <w:marBottom w:val="0"/>
              <w:divBdr>
                <w:top w:val="none" w:sz="0" w:space="0" w:color="auto"/>
                <w:left w:val="none" w:sz="0" w:space="0" w:color="auto"/>
                <w:bottom w:val="none" w:sz="0" w:space="0" w:color="auto"/>
                <w:right w:val="none" w:sz="0" w:space="0" w:color="auto"/>
              </w:divBdr>
              <w:divsChild>
                <w:div w:id="12071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7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5F9D3-C99D-4FF1-926A-3DF255471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5407</Words>
  <Characters>30825</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GiorgioLazzarinetti</Company>
  <LinksUpToDate>false</LinksUpToDate>
  <CharactersWithSpaces>36160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Lazzarinetti</dc:creator>
  <cp:keywords/>
  <dc:description/>
  <cp:lastModifiedBy>Emanuele</cp:lastModifiedBy>
  <cp:revision>2</cp:revision>
  <dcterms:created xsi:type="dcterms:W3CDTF">2017-01-19T23:07:00Z</dcterms:created>
  <dcterms:modified xsi:type="dcterms:W3CDTF">2017-01-19T23:07:00Z</dcterms:modified>
</cp:coreProperties>
</file>